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C6F" w:rsidRDefault="00682C6F">
      <w:pPr>
        <w:pStyle w:val="Title"/>
      </w:pPr>
    </w:p>
    <w:p w:rsidR="00682C6F" w:rsidRDefault="00682C6F">
      <w:pPr>
        <w:pStyle w:val="Title"/>
      </w:pPr>
    </w:p>
    <w:p w:rsidR="00682C6F" w:rsidRDefault="00682C6F">
      <w:pPr>
        <w:pStyle w:val="Title"/>
      </w:pPr>
    </w:p>
    <w:p w:rsidR="00682C6F" w:rsidRDefault="00682C6F">
      <w:pPr>
        <w:pStyle w:val="Title"/>
      </w:pPr>
    </w:p>
    <w:p w:rsidR="00682C6F" w:rsidRDefault="00682C6F">
      <w:pPr>
        <w:pStyle w:val="Title"/>
      </w:pPr>
    </w:p>
    <w:p w:rsidR="00682C6F" w:rsidRDefault="00682C6F">
      <w:pPr>
        <w:pStyle w:val="Title"/>
      </w:pPr>
    </w:p>
    <w:p w:rsidR="00682C6F" w:rsidRDefault="00682C6F">
      <w:pPr>
        <w:pStyle w:val="Title"/>
      </w:pPr>
    </w:p>
    <w:p w:rsidR="00682C6F" w:rsidRDefault="00682C6F">
      <w:pPr>
        <w:pStyle w:val="Title"/>
      </w:pPr>
    </w:p>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983"/>
        <w:gridCol w:w="2891"/>
        <w:gridCol w:w="2486"/>
      </w:tblGrid>
      <w:tr w:rsidR="008B5791" w:rsidTr="007D7A26">
        <w:tc>
          <w:tcPr>
            <w:tcW w:w="4006" w:type="dxa"/>
            <w:tcBorders>
              <w:bottom w:val="single" w:sz="18" w:space="0" w:color="808080" w:themeColor="background1" w:themeShade="80"/>
              <w:right w:val="single" w:sz="18" w:space="0" w:color="808080" w:themeColor="background1" w:themeShade="80"/>
            </w:tcBorders>
            <w:vAlign w:val="center"/>
          </w:tcPr>
          <w:p w:rsidR="00ED7ADC" w:rsidRPr="00ED7ADC" w:rsidRDefault="00ED7ADC" w:rsidP="007D7A26">
            <w:pPr>
              <w:jc w:val="both"/>
              <w:rPr>
                <w:rFonts w:asciiTheme="majorHAnsi" w:hAnsiTheme="majorHAnsi"/>
                <w:b/>
                <w:sz w:val="48"/>
                <w:szCs w:val="48"/>
              </w:rPr>
            </w:pPr>
            <w:r w:rsidRPr="008B5791">
              <w:rPr>
                <w:rFonts w:asciiTheme="majorHAnsi" w:hAnsiTheme="majorHAnsi"/>
                <w:b/>
                <w:sz w:val="72"/>
                <w:szCs w:val="48"/>
              </w:rPr>
              <w:t xml:space="preserve">Search Engine for Commerce  </w:t>
            </w:r>
          </w:p>
        </w:tc>
        <w:tc>
          <w:tcPr>
            <w:tcW w:w="5786" w:type="dxa"/>
            <w:gridSpan w:val="2"/>
            <w:tcBorders>
              <w:left w:val="single" w:sz="18" w:space="0" w:color="808080" w:themeColor="background1" w:themeShade="80"/>
              <w:bottom w:val="single" w:sz="18" w:space="0" w:color="808080" w:themeColor="background1" w:themeShade="80"/>
            </w:tcBorders>
            <w:vAlign w:val="center"/>
          </w:tcPr>
          <w:p w:rsidR="00ED7ADC" w:rsidRDefault="00ED7ADC" w:rsidP="007D7A26">
            <w:pPr>
              <w:pStyle w:val="NoSpacing"/>
              <w:jc w:val="both"/>
              <w:rPr>
                <w:rFonts w:asciiTheme="majorHAnsi" w:eastAsiaTheme="majorEastAsia" w:hAnsiTheme="majorHAnsi" w:cstheme="majorBidi"/>
                <w:sz w:val="36"/>
                <w:szCs w:val="36"/>
              </w:rPr>
            </w:pPr>
            <w:r>
              <w:rPr>
                <w:rFonts w:asciiTheme="majorHAnsi" w:eastAsiaTheme="majorEastAsia" w:hAnsiTheme="majorHAnsi" w:cstheme="majorBidi"/>
                <w:sz w:val="36"/>
                <w:szCs w:val="36"/>
              </w:rPr>
              <w:t>April 27 2016</w:t>
            </w:r>
          </w:p>
          <w:p w:rsidR="00ED7ADC" w:rsidRPr="00ED7ADC" w:rsidRDefault="00ED7ADC" w:rsidP="008B5791">
            <w:pPr>
              <w:pStyle w:val="NoSpacing"/>
              <w:jc w:val="right"/>
              <w:rPr>
                <w:b/>
                <w:sz w:val="24"/>
                <w:szCs w:val="24"/>
              </w:rPr>
            </w:pPr>
            <w:r w:rsidRPr="00ED7ADC">
              <w:rPr>
                <w:b/>
                <w:sz w:val="24"/>
                <w:szCs w:val="24"/>
              </w:rPr>
              <w:t>By</w:t>
            </w:r>
          </w:p>
          <w:p w:rsidR="00ED7ADC" w:rsidRPr="00ED7ADC" w:rsidRDefault="00ED7ADC" w:rsidP="008B5791">
            <w:pPr>
              <w:pStyle w:val="NoSpacing"/>
              <w:jc w:val="right"/>
              <w:rPr>
                <w:b/>
                <w:sz w:val="24"/>
                <w:szCs w:val="24"/>
              </w:rPr>
            </w:pPr>
            <w:r w:rsidRPr="00ED7ADC">
              <w:rPr>
                <w:b/>
                <w:sz w:val="24"/>
                <w:szCs w:val="24"/>
              </w:rPr>
              <w:t>Stephen Balhoff (Crawling)</w:t>
            </w:r>
          </w:p>
          <w:p w:rsidR="00ED7ADC" w:rsidRPr="00ED7ADC" w:rsidRDefault="00ED7ADC" w:rsidP="008B5791">
            <w:pPr>
              <w:pStyle w:val="NoSpacing"/>
              <w:jc w:val="right"/>
              <w:rPr>
                <w:b/>
                <w:sz w:val="24"/>
                <w:szCs w:val="24"/>
              </w:rPr>
            </w:pPr>
            <w:r w:rsidRPr="00ED7ADC">
              <w:rPr>
                <w:b/>
                <w:sz w:val="24"/>
                <w:szCs w:val="24"/>
              </w:rPr>
              <w:t>Ramprasadh Srivathsa (Relevance Model)</w:t>
            </w:r>
          </w:p>
          <w:p w:rsidR="00ED7ADC" w:rsidRPr="00ED7ADC" w:rsidRDefault="00ED7ADC" w:rsidP="008B5791">
            <w:pPr>
              <w:pStyle w:val="NoSpacing"/>
              <w:jc w:val="right"/>
              <w:rPr>
                <w:b/>
                <w:sz w:val="24"/>
                <w:szCs w:val="24"/>
              </w:rPr>
            </w:pPr>
            <w:r w:rsidRPr="00ED7ADC">
              <w:rPr>
                <w:b/>
                <w:sz w:val="24"/>
                <w:szCs w:val="24"/>
              </w:rPr>
              <w:t>Subhasis Dutta [sxd150830] (User Interface)</w:t>
            </w:r>
          </w:p>
          <w:p w:rsidR="00ED7ADC" w:rsidRPr="00ED7ADC" w:rsidRDefault="00ED7ADC" w:rsidP="008B5791">
            <w:pPr>
              <w:pStyle w:val="NoSpacing"/>
              <w:jc w:val="right"/>
              <w:rPr>
                <w:b/>
                <w:sz w:val="24"/>
                <w:szCs w:val="24"/>
              </w:rPr>
            </w:pPr>
            <w:r w:rsidRPr="00ED7ADC">
              <w:rPr>
                <w:b/>
                <w:sz w:val="24"/>
                <w:szCs w:val="24"/>
              </w:rPr>
              <w:t>Wyatt Lee Chastain (Clustering)</w:t>
            </w:r>
          </w:p>
          <w:p w:rsidR="00ED7ADC" w:rsidRPr="00ED7ADC" w:rsidRDefault="00ED7ADC" w:rsidP="008B5791">
            <w:pPr>
              <w:pStyle w:val="NoSpacing"/>
              <w:jc w:val="right"/>
              <w:rPr>
                <w:color w:val="FFC000" w:themeColor="accent1"/>
                <w:sz w:val="24"/>
                <w:szCs w:val="24"/>
              </w:rPr>
            </w:pPr>
            <w:r w:rsidRPr="00ED7ADC">
              <w:rPr>
                <w:b/>
                <w:sz w:val="24"/>
                <w:szCs w:val="24"/>
              </w:rPr>
              <w:t>Matthew Bachelder (Query Expansion)</w:t>
            </w:r>
          </w:p>
        </w:tc>
      </w:tr>
      <w:tr w:rsidR="00ED7ADC" w:rsidTr="007D7A26">
        <w:tc>
          <w:tcPr>
            <w:tcW w:w="7130" w:type="dxa"/>
            <w:gridSpan w:val="2"/>
            <w:tcBorders>
              <w:top w:val="single" w:sz="18" w:space="0" w:color="808080" w:themeColor="background1" w:themeShade="80"/>
            </w:tcBorders>
            <w:vAlign w:val="center"/>
          </w:tcPr>
          <w:p w:rsidR="00145FAE" w:rsidRPr="00145FAE" w:rsidRDefault="00145FAE" w:rsidP="007D7A26">
            <w:pPr>
              <w:pStyle w:val="NoSpacing"/>
              <w:jc w:val="both"/>
              <w:rPr>
                <w:b/>
              </w:rPr>
            </w:pPr>
            <w:r w:rsidRPr="00145FAE">
              <w:rPr>
                <w:b/>
              </w:rPr>
              <w:t xml:space="preserve">Project Report was completed as a part of Course Work in </w:t>
            </w:r>
          </w:p>
          <w:p w:rsidR="00ED7ADC" w:rsidRDefault="00145FAE" w:rsidP="007D7A26">
            <w:pPr>
              <w:pStyle w:val="NoSpacing"/>
              <w:jc w:val="both"/>
            </w:pPr>
            <w:r w:rsidRPr="00145FAE">
              <w:rPr>
                <w:b/>
              </w:rPr>
              <w:t>CS 6322 – Information Retrieval</w:t>
            </w:r>
          </w:p>
        </w:tc>
        <w:tc>
          <w:tcPr>
            <w:tcW w:w="2662" w:type="dxa"/>
            <w:tcBorders>
              <w:top w:val="single" w:sz="18" w:space="0" w:color="808080" w:themeColor="background1" w:themeShade="80"/>
            </w:tcBorders>
            <w:vAlign w:val="center"/>
          </w:tcPr>
          <w:p w:rsidR="00ED7ADC" w:rsidRDefault="00ED7ADC" w:rsidP="007D7A26">
            <w:pPr>
              <w:pStyle w:val="NoSpacing"/>
              <w:jc w:val="both"/>
              <w:rPr>
                <w:rFonts w:asciiTheme="majorHAnsi" w:eastAsiaTheme="majorEastAsia" w:hAnsiTheme="majorHAnsi" w:cstheme="majorBidi"/>
                <w:sz w:val="36"/>
                <w:szCs w:val="36"/>
              </w:rPr>
            </w:pPr>
          </w:p>
        </w:tc>
      </w:tr>
    </w:tbl>
    <w:p w:rsidR="00682C6F" w:rsidRDefault="00682C6F">
      <w:pPr>
        <w:pStyle w:val="Title"/>
      </w:pPr>
    </w:p>
    <w:p w:rsidR="00682C6F" w:rsidRDefault="00682C6F">
      <w:pPr>
        <w:pStyle w:val="Title"/>
      </w:pPr>
    </w:p>
    <w:p w:rsidR="004C78E5" w:rsidRDefault="004C78E5" w:rsidP="004C78E5"/>
    <w:sdt>
      <w:sdtPr>
        <w:rPr>
          <w:rFonts w:asciiTheme="minorHAnsi" w:eastAsiaTheme="minorEastAsia" w:hAnsiTheme="minorHAnsi" w:cstheme="minorBidi"/>
          <w:caps w:val="0"/>
          <w:color w:val="auto"/>
          <w:spacing w:val="0"/>
        </w:rPr>
        <w:id w:val="829481097"/>
        <w:docPartObj>
          <w:docPartGallery w:val="Table of Contents"/>
          <w:docPartUnique/>
        </w:docPartObj>
      </w:sdtPr>
      <w:sdtEndPr>
        <w:rPr>
          <w:b/>
          <w:bCs/>
          <w:noProof/>
        </w:rPr>
      </w:sdtEndPr>
      <w:sdtContent>
        <w:p w:rsidR="00DB35BB" w:rsidRDefault="00DB35BB">
          <w:pPr>
            <w:pStyle w:val="TOCHeading"/>
          </w:pPr>
          <w:r>
            <w:t>Contents</w:t>
          </w:r>
        </w:p>
        <w:p w:rsidR="0068614D" w:rsidRDefault="00DB35BB">
          <w:pPr>
            <w:pStyle w:val="TOC1"/>
            <w:tabs>
              <w:tab w:val="right" w:leader="dot" w:pos="9350"/>
            </w:tabs>
            <w:rPr>
              <w:noProof/>
              <w:lang w:eastAsia="en-US"/>
            </w:rPr>
          </w:pPr>
          <w:r>
            <w:fldChar w:fldCharType="begin"/>
          </w:r>
          <w:r>
            <w:instrText xml:space="preserve"> TOC \o "1-3" \h \z \u </w:instrText>
          </w:r>
          <w:r>
            <w:fldChar w:fldCharType="separate"/>
          </w:r>
          <w:hyperlink w:anchor="_Toc449472459" w:history="1">
            <w:r w:rsidR="0068614D" w:rsidRPr="002652AF">
              <w:rPr>
                <w:rStyle w:val="Hyperlink"/>
                <w:noProof/>
              </w:rPr>
              <w:t>Introduction</w:t>
            </w:r>
            <w:r w:rsidR="0068614D">
              <w:rPr>
                <w:noProof/>
                <w:webHidden/>
              </w:rPr>
              <w:tab/>
            </w:r>
            <w:r w:rsidR="0068614D">
              <w:rPr>
                <w:noProof/>
                <w:webHidden/>
              </w:rPr>
              <w:fldChar w:fldCharType="begin"/>
            </w:r>
            <w:r w:rsidR="0068614D">
              <w:rPr>
                <w:noProof/>
                <w:webHidden/>
              </w:rPr>
              <w:instrText xml:space="preserve"> PAGEREF _Toc449472459 \h </w:instrText>
            </w:r>
            <w:r w:rsidR="0068614D">
              <w:rPr>
                <w:noProof/>
                <w:webHidden/>
              </w:rPr>
            </w:r>
            <w:r w:rsidR="0068614D">
              <w:rPr>
                <w:noProof/>
                <w:webHidden/>
              </w:rPr>
              <w:fldChar w:fldCharType="separate"/>
            </w:r>
            <w:r w:rsidR="0068614D">
              <w:rPr>
                <w:noProof/>
                <w:webHidden/>
              </w:rPr>
              <w:t>5</w:t>
            </w:r>
            <w:r w:rsidR="0068614D">
              <w:rPr>
                <w:noProof/>
                <w:webHidden/>
              </w:rPr>
              <w:fldChar w:fldCharType="end"/>
            </w:r>
          </w:hyperlink>
        </w:p>
        <w:p w:rsidR="0068614D" w:rsidRDefault="000F728C">
          <w:pPr>
            <w:pStyle w:val="TOC2"/>
            <w:tabs>
              <w:tab w:val="right" w:leader="dot" w:pos="9350"/>
            </w:tabs>
            <w:rPr>
              <w:noProof/>
              <w:lang w:eastAsia="en-US"/>
            </w:rPr>
          </w:pPr>
          <w:hyperlink w:anchor="_Toc449472460" w:history="1">
            <w:r w:rsidR="0068614D" w:rsidRPr="002652AF">
              <w:rPr>
                <w:rStyle w:val="Hyperlink"/>
                <w:noProof/>
              </w:rPr>
              <w:t>Focus of the Search Engine</w:t>
            </w:r>
            <w:r w:rsidR="0068614D">
              <w:rPr>
                <w:noProof/>
                <w:webHidden/>
              </w:rPr>
              <w:tab/>
            </w:r>
            <w:r w:rsidR="0068614D">
              <w:rPr>
                <w:noProof/>
                <w:webHidden/>
              </w:rPr>
              <w:fldChar w:fldCharType="begin"/>
            </w:r>
            <w:r w:rsidR="0068614D">
              <w:rPr>
                <w:noProof/>
                <w:webHidden/>
              </w:rPr>
              <w:instrText xml:space="preserve"> PAGEREF _Toc449472460 \h </w:instrText>
            </w:r>
            <w:r w:rsidR="0068614D">
              <w:rPr>
                <w:noProof/>
                <w:webHidden/>
              </w:rPr>
            </w:r>
            <w:r w:rsidR="0068614D">
              <w:rPr>
                <w:noProof/>
                <w:webHidden/>
              </w:rPr>
              <w:fldChar w:fldCharType="separate"/>
            </w:r>
            <w:r w:rsidR="0068614D">
              <w:rPr>
                <w:noProof/>
                <w:webHidden/>
              </w:rPr>
              <w:t>5</w:t>
            </w:r>
            <w:r w:rsidR="0068614D">
              <w:rPr>
                <w:noProof/>
                <w:webHidden/>
              </w:rPr>
              <w:fldChar w:fldCharType="end"/>
            </w:r>
          </w:hyperlink>
        </w:p>
        <w:p w:rsidR="0068614D" w:rsidRDefault="000F728C">
          <w:pPr>
            <w:pStyle w:val="TOC2"/>
            <w:tabs>
              <w:tab w:val="right" w:leader="dot" w:pos="9350"/>
            </w:tabs>
            <w:rPr>
              <w:noProof/>
              <w:lang w:eastAsia="en-US"/>
            </w:rPr>
          </w:pPr>
          <w:hyperlink w:anchor="_Toc449472461" w:history="1">
            <w:r w:rsidR="0068614D" w:rsidRPr="002652AF">
              <w:rPr>
                <w:rStyle w:val="Hyperlink"/>
                <w:noProof/>
              </w:rPr>
              <w:t>Architecture of the Search Engine</w:t>
            </w:r>
            <w:r w:rsidR="0068614D">
              <w:rPr>
                <w:noProof/>
                <w:webHidden/>
              </w:rPr>
              <w:tab/>
            </w:r>
            <w:r w:rsidR="0068614D">
              <w:rPr>
                <w:noProof/>
                <w:webHidden/>
              </w:rPr>
              <w:fldChar w:fldCharType="begin"/>
            </w:r>
            <w:r w:rsidR="0068614D">
              <w:rPr>
                <w:noProof/>
                <w:webHidden/>
              </w:rPr>
              <w:instrText xml:space="preserve"> PAGEREF _Toc449472461 \h </w:instrText>
            </w:r>
            <w:r w:rsidR="0068614D">
              <w:rPr>
                <w:noProof/>
                <w:webHidden/>
              </w:rPr>
            </w:r>
            <w:r w:rsidR="0068614D">
              <w:rPr>
                <w:noProof/>
                <w:webHidden/>
              </w:rPr>
              <w:fldChar w:fldCharType="separate"/>
            </w:r>
            <w:r w:rsidR="0068614D">
              <w:rPr>
                <w:noProof/>
                <w:webHidden/>
              </w:rPr>
              <w:t>5</w:t>
            </w:r>
            <w:r w:rsidR="0068614D">
              <w:rPr>
                <w:noProof/>
                <w:webHidden/>
              </w:rPr>
              <w:fldChar w:fldCharType="end"/>
            </w:r>
          </w:hyperlink>
        </w:p>
        <w:p w:rsidR="0068614D" w:rsidRDefault="000F728C">
          <w:pPr>
            <w:pStyle w:val="TOC2"/>
            <w:tabs>
              <w:tab w:val="right" w:leader="dot" w:pos="9350"/>
            </w:tabs>
            <w:rPr>
              <w:noProof/>
              <w:lang w:eastAsia="en-US"/>
            </w:rPr>
          </w:pPr>
          <w:hyperlink w:anchor="_Toc449472462" w:history="1">
            <w:r w:rsidR="0068614D" w:rsidRPr="002652AF">
              <w:rPr>
                <w:rStyle w:val="Hyperlink"/>
                <w:noProof/>
              </w:rPr>
              <w:t>Open Source Libraries Used in the Project</w:t>
            </w:r>
            <w:r w:rsidR="0068614D">
              <w:rPr>
                <w:noProof/>
                <w:webHidden/>
              </w:rPr>
              <w:tab/>
            </w:r>
            <w:r w:rsidR="0068614D">
              <w:rPr>
                <w:noProof/>
                <w:webHidden/>
              </w:rPr>
              <w:fldChar w:fldCharType="begin"/>
            </w:r>
            <w:r w:rsidR="0068614D">
              <w:rPr>
                <w:noProof/>
                <w:webHidden/>
              </w:rPr>
              <w:instrText xml:space="preserve"> PAGEREF _Toc449472462 \h </w:instrText>
            </w:r>
            <w:r w:rsidR="0068614D">
              <w:rPr>
                <w:noProof/>
                <w:webHidden/>
              </w:rPr>
            </w:r>
            <w:r w:rsidR="0068614D">
              <w:rPr>
                <w:noProof/>
                <w:webHidden/>
              </w:rPr>
              <w:fldChar w:fldCharType="separate"/>
            </w:r>
            <w:r w:rsidR="0068614D">
              <w:rPr>
                <w:noProof/>
                <w:webHidden/>
              </w:rPr>
              <w:t>6</w:t>
            </w:r>
            <w:r w:rsidR="0068614D">
              <w:rPr>
                <w:noProof/>
                <w:webHidden/>
              </w:rPr>
              <w:fldChar w:fldCharType="end"/>
            </w:r>
          </w:hyperlink>
        </w:p>
        <w:p w:rsidR="0068614D" w:rsidRDefault="000F728C">
          <w:pPr>
            <w:pStyle w:val="TOC2"/>
            <w:tabs>
              <w:tab w:val="right" w:leader="dot" w:pos="9350"/>
            </w:tabs>
            <w:rPr>
              <w:noProof/>
              <w:lang w:eastAsia="en-US"/>
            </w:rPr>
          </w:pPr>
          <w:hyperlink w:anchor="_Toc449472463" w:history="1">
            <w:r w:rsidR="0068614D" w:rsidRPr="002652AF">
              <w:rPr>
                <w:rStyle w:val="Hyperlink"/>
                <w:noProof/>
              </w:rPr>
              <w:t>Responsibilities</w:t>
            </w:r>
            <w:r w:rsidR="0068614D">
              <w:rPr>
                <w:noProof/>
                <w:webHidden/>
              </w:rPr>
              <w:tab/>
            </w:r>
            <w:r w:rsidR="0068614D">
              <w:rPr>
                <w:noProof/>
                <w:webHidden/>
              </w:rPr>
              <w:fldChar w:fldCharType="begin"/>
            </w:r>
            <w:r w:rsidR="0068614D">
              <w:rPr>
                <w:noProof/>
                <w:webHidden/>
              </w:rPr>
              <w:instrText xml:space="preserve"> PAGEREF _Toc449472463 \h </w:instrText>
            </w:r>
            <w:r w:rsidR="0068614D">
              <w:rPr>
                <w:noProof/>
                <w:webHidden/>
              </w:rPr>
            </w:r>
            <w:r w:rsidR="0068614D">
              <w:rPr>
                <w:noProof/>
                <w:webHidden/>
              </w:rPr>
              <w:fldChar w:fldCharType="separate"/>
            </w:r>
            <w:r w:rsidR="0068614D">
              <w:rPr>
                <w:noProof/>
                <w:webHidden/>
              </w:rPr>
              <w:t>6</w:t>
            </w:r>
            <w:r w:rsidR="0068614D">
              <w:rPr>
                <w:noProof/>
                <w:webHidden/>
              </w:rPr>
              <w:fldChar w:fldCharType="end"/>
            </w:r>
          </w:hyperlink>
        </w:p>
        <w:p w:rsidR="0068614D" w:rsidRDefault="000F728C">
          <w:pPr>
            <w:pStyle w:val="TOC2"/>
            <w:tabs>
              <w:tab w:val="right" w:leader="dot" w:pos="9350"/>
            </w:tabs>
            <w:rPr>
              <w:noProof/>
              <w:lang w:eastAsia="en-US"/>
            </w:rPr>
          </w:pPr>
          <w:hyperlink w:anchor="_Toc449472464" w:history="1">
            <w:r w:rsidR="0068614D" w:rsidRPr="002652AF">
              <w:rPr>
                <w:rStyle w:val="Hyperlink"/>
                <w:noProof/>
              </w:rPr>
              <w:t>Learnings &amp; Experince</w:t>
            </w:r>
            <w:r w:rsidR="0068614D">
              <w:rPr>
                <w:noProof/>
                <w:webHidden/>
              </w:rPr>
              <w:tab/>
            </w:r>
            <w:r w:rsidR="0068614D">
              <w:rPr>
                <w:noProof/>
                <w:webHidden/>
              </w:rPr>
              <w:fldChar w:fldCharType="begin"/>
            </w:r>
            <w:r w:rsidR="0068614D">
              <w:rPr>
                <w:noProof/>
                <w:webHidden/>
              </w:rPr>
              <w:instrText xml:space="preserve"> PAGEREF _Toc449472464 \h </w:instrText>
            </w:r>
            <w:r w:rsidR="0068614D">
              <w:rPr>
                <w:noProof/>
                <w:webHidden/>
              </w:rPr>
            </w:r>
            <w:r w:rsidR="0068614D">
              <w:rPr>
                <w:noProof/>
                <w:webHidden/>
              </w:rPr>
              <w:fldChar w:fldCharType="separate"/>
            </w:r>
            <w:r w:rsidR="0068614D">
              <w:rPr>
                <w:noProof/>
                <w:webHidden/>
              </w:rPr>
              <w:t>7</w:t>
            </w:r>
            <w:r w:rsidR="0068614D">
              <w:rPr>
                <w:noProof/>
                <w:webHidden/>
              </w:rPr>
              <w:fldChar w:fldCharType="end"/>
            </w:r>
          </w:hyperlink>
        </w:p>
        <w:p w:rsidR="0068614D" w:rsidRDefault="000F728C">
          <w:pPr>
            <w:pStyle w:val="TOC1"/>
            <w:tabs>
              <w:tab w:val="right" w:leader="dot" w:pos="9350"/>
            </w:tabs>
            <w:rPr>
              <w:noProof/>
              <w:lang w:eastAsia="en-US"/>
            </w:rPr>
          </w:pPr>
          <w:hyperlink w:anchor="_Toc449472465" w:history="1">
            <w:r w:rsidR="0068614D" w:rsidRPr="002652AF">
              <w:rPr>
                <w:rStyle w:val="Hyperlink"/>
                <w:noProof/>
              </w:rPr>
              <w:t>Crawler</w:t>
            </w:r>
            <w:r w:rsidR="0068614D">
              <w:rPr>
                <w:noProof/>
                <w:webHidden/>
              </w:rPr>
              <w:tab/>
            </w:r>
            <w:r w:rsidR="0068614D">
              <w:rPr>
                <w:noProof/>
                <w:webHidden/>
              </w:rPr>
              <w:fldChar w:fldCharType="begin"/>
            </w:r>
            <w:r w:rsidR="0068614D">
              <w:rPr>
                <w:noProof/>
                <w:webHidden/>
              </w:rPr>
              <w:instrText xml:space="preserve"> PAGEREF _Toc449472465 \h </w:instrText>
            </w:r>
            <w:r w:rsidR="0068614D">
              <w:rPr>
                <w:noProof/>
                <w:webHidden/>
              </w:rPr>
            </w:r>
            <w:r w:rsidR="0068614D">
              <w:rPr>
                <w:noProof/>
                <w:webHidden/>
              </w:rPr>
              <w:fldChar w:fldCharType="separate"/>
            </w:r>
            <w:r w:rsidR="0068614D">
              <w:rPr>
                <w:noProof/>
                <w:webHidden/>
              </w:rPr>
              <w:t>9</w:t>
            </w:r>
            <w:r w:rsidR="0068614D">
              <w:rPr>
                <w:noProof/>
                <w:webHidden/>
              </w:rPr>
              <w:fldChar w:fldCharType="end"/>
            </w:r>
          </w:hyperlink>
        </w:p>
        <w:p w:rsidR="0068614D" w:rsidRDefault="000F728C">
          <w:pPr>
            <w:pStyle w:val="TOC2"/>
            <w:tabs>
              <w:tab w:val="right" w:leader="dot" w:pos="9350"/>
            </w:tabs>
            <w:rPr>
              <w:noProof/>
              <w:lang w:eastAsia="en-US"/>
            </w:rPr>
          </w:pPr>
          <w:hyperlink w:anchor="_Toc449472466" w:history="1">
            <w:r w:rsidR="0068614D" w:rsidRPr="002652AF">
              <w:rPr>
                <w:rStyle w:val="Hyperlink"/>
                <w:noProof/>
              </w:rPr>
              <w:t>webpages gathered</w:t>
            </w:r>
            <w:r w:rsidR="0068614D">
              <w:rPr>
                <w:noProof/>
                <w:webHidden/>
              </w:rPr>
              <w:tab/>
            </w:r>
            <w:r w:rsidR="0068614D">
              <w:rPr>
                <w:noProof/>
                <w:webHidden/>
              </w:rPr>
              <w:fldChar w:fldCharType="begin"/>
            </w:r>
            <w:r w:rsidR="0068614D">
              <w:rPr>
                <w:noProof/>
                <w:webHidden/>
              </w:rPr>
              <w:instrText xml:space="preserve"> PAGEREF _Toc449472466 \h </w:instrText>
            </w:r>
            <w:r w:rsidR="0068614D">
              <w:rPr>
                <w:noProof/>
                <w:webHidden/>
              </w:rPr>
            </w:r>
            <w:r w:rsidR="0068614D">
              <w:rPr>
                <w:noProof/>
                <w:webHidden/>
              </w:rPr>
              <w:fldChar w:fldCharType="separate"/>
            </w:r>
            <w:r w:rsidR="0068614D">
              <w:rPr>
                <w:noProof/>
                <w:webHidden/>
              </w:rPr>
              <w:t>9</w:t>
            </w:r>
            <w:r w:rsidR="0068614D">
              <w:rPr>
                <w:noProof/>
                <w:webHidden/>
              </w:rPr>
              <w:fldChar w:fldCharType="end"/>
            </w:r>
          </w:hyperlink>
        </w:p>
        <w:p w:rsidR="0068614D" w:rsidRDefault="000F728C">
          <w:pPr>
            <w:pStyle w:val="TOC2"/>
            <w:tabs>
              <w:tab w:val="right" w:leader="dot" w:pos="9350"/>
            </w:tabs>
            <w:rPr>
              <w:noProof/>
              <w:lang w:eastAsia="en-US"/>
            </w:rPr>
          </w:pPr>
          <w:hyperlink w:anchor="_Toc449472467" w:history="1">
            <w:r w:rsidR="0068614D" w:rsidRPr="002652AF">
              <w:rPr>
                <w:rStyle w:val="Hyperlink"/>
                <w:noProof/>
              </w:rPr>
              <w:t>How the webpages were gathered</w:t>
            </w:r>
            <w:r w:rsidR="0068614D">
              <w:rPr>
                <w:noProof/>
                <w:webHidden/>
              </w:rPr>
              <w:tab/>
            </w:r>
            <w:r w:rsidR="0068614D">
              <w:rPr>
                <w:noProof/>
                <w:webHidden/>
              </w:rPr>
              <w:fldChar w:fldCharType="begin"/>
            </w:r>
            <w:r w:rsidR="0068614D">
              <w:rPr>
                <w:noProof/>
                <w:webHidden/>
              </w:rPr>
              <w:instrText xml:space="preserve"> PAGEREF _Toc449472467 \h </w:instrText>
            </w:r>
            <w:r w:rsidR="0068614D">
              <w:rPr>
                <w:noProof/>
                <w:webHidden/>
              </w:rPr>
            </w:r>
            <w:r w:rsidR="0068614D">
              <w:rPr>
                <w:noProof/>
                <w:webHidden/>
              </w:rPr>
              <w:fldChar w:fldCharType="separate"/>
            </w:r>
            <w:r w:rsidR="0068614D">
              <w:rPr>
                <w:noProof/>
                <w:webHidden/>
              </w:rPr>
              <w:t>9</w:t>
            </w:r>
            <w:r w:rsidR="0068614D">
              <w:rPr>
                <w:noProof/>
                <w:webHidden/>
              </w:rPr>
              <w:fldChar w:fldCharType="end"/>
            </w:r>
          </w:hyperlink>
        </w:p>
        <w:p w:rsidR="0068614D" w:rsidRDefault="000F728C">
          <w:pPr>
            <w:pStyle w:val="TOC2"/>
            <w:tabs>
              <w:tab w:val="right" w:leader="dot" w:pos="9350"/>
            </w:tabs>
            <w:rPr>
              <w:noProof/>
              <w:lang w:eastAsia="en-US"/>
            </w:rPr>
          </w:pPr>
          <w:hyperlink w:anchor="_Toc449472468" w:history="1">
            <w:r w:rsidR="0068614D" w:rsidRPr="002652AF">
              <w:rPr>
                <w:rStyle w:val="Hyperlink"/>
                <w:noProof/>
              </w:rPr>
              <w:t>how passing collection to index creation</w:t>
            </w:r>
            <w:r w:rsidR="0068614D">
              <w:rPr>
                <w:noProof/>
                <w:webHidden/>
              </w:rPr>
              <w:tab/>
            </w:r>
            <w:r w:rsidR="0068614D">
              <w:rPr>
                <w:noProof/>
                <w:webHidden/>
              </w:rPr>
              <w:fldChar w:fldCharType="begin"/>
            </w:r>
            <w:r w:rsidR="0068614D">
              <w:rPr>
                <w:noProof/>
                <w:webHidden/>
              </w:rPr>
              <w:instrText xml:space="preserve"> PAGEREF _Toc449472468 \h </w:instrText>
            </w:r>
            <w:r w:rsidR="0068614D">
              <w:rPr>
                <w:noProof/>
                <w:webHidden/>
              </w:rPr>
            </w:r>
            <w:r w:rsidR="0068614D">
              <w:rPr>
                <w:noProof/>
                <w:webHidden/>
              </w:rPr>
              <w:fldChar w:fldCharType="separate"/>
            </w:r>
            <w:r w:rsidR="0068614D">
              <w:rPr>
                <w:noProof/>
                <w:webHidden/>
              </w:rPr>
              <w:t>9</w:t>
            </w:r>
            <w:r w:rsidR="0068614D">
              <w:rPr>
                <w:noProof/>
                <w:webHidden/>
              </w:rPr>
              <w:fldChar w:fldCharType="end"/>
            </w:r>
          </w:hyperlink>
        </w:p>
        <w:p w:rsidR="0068614D" w:rsidRDefault="000F728C">
          <w:pPr>
            <w:pStyle w:val="TOC2"/>
            <w:tabs>
              <w:tab w:val="right" w:leader="dot" w:pos="9350"/>
            </w:tabs>
            <w:rPr>
              <w:noProof/>
              <w:lang w:eastAsia="en-US"/>
            </w:rPr>
          </w:pPr>
          <w:hyperlink w:anchor="_Toc449472469" w:history="1">
            <w:r w:rsidR="0068614D" w:rsidRPr="002652AF">
              <w:rPr>
                <w:rStyle w:val="Hyperlink"/>
                <w:noProof/>
              </w:rPr>
              <w:t>describe clearly how many webpages were crawled in the search engine</w:t>
            </w:r>
            <w:r w:rsidR="0068614D">
              <w:rPr>
                <w:noProof/>
                <w:webHidden/>
              </w:rPr>
              <w:tab/>
            </w:r>
            <w:r w:rsidR="0068614D">
              <w:rPr>
                <w:noProof/>
                <w:webHidden/>
              </w:rPr>
              <w:fldChar w:fldCharType="begin"/>
            </w:r>
            <w:r w:rsidR="0068614D">
              <w:rPr>
                <w:noProof/>
                <w:webHidden/>
              </w:rPr>
              <w:instrText xml:space="preserve"> PAGEREF _Toc449472469 \h </w:instrText>
            </w:r>
            <w:r w:rsidR="0068614D">
              <w:rPr>
                <w:noProof/>
                <w:webHidden/>
              </w:rPr>
            </w:r>
            <w:r w:rsidR="0068614D">
              <w:rPr>
                <w:noProof/>
                <w:webHidden/>
              </w:rPr>
              <w:fldChar w:fldCharType="separate"/>
            </w:r>
            <w:r w:rsidR="0068614D">
              <w:rPr>
                <w:noProof/>
                <w:webHidden/>
              </w:rPr>
              <w:t>9</w:t>
            </w:r>
            <w:r w:rsidR="0068614D">
              <w:rPr>
                <w:noProof/>
                <w:webHidden/>
              </w:rPr>
              <w:fldChar w:fldCharType="end"/>
            </w:r>
          </w:hyperlink>
        </w:p>
        <w:p w:rsidR="0068614D" w:rsidRDefault="000F728C">
          <w:pPr>
            <w:pStyle w:val="TOC2"/>
            <w:tabs>
              <w:tab w:val="right" w:leader="dot" w:pos="9350"/>
            </w:tabs>
            <w:rPr>
              <w:noProof/>
              <w:lang w:eastAsia="en-US"/>
            </w:rPr>
          </w:pPr>
          <w:hyperlink w:anchor="_Toc449472470" w:history="1">
            <w:r w:rsidR="0068614D" w:rsidRPr="002652AF">
              <w:rPr>
                <w:rStyle w:val="Hyperlink"/>
                <w:noProof/>
              </w:rPr>
              <w:t>details of the webpages that were crawled</w:t>
            </w:r>
            <w:r w:rsidR="0068614D">
              <w:rPr>
                <w:noProof/>
                <w:webHidden/>
              </w:rPr>
              <w:tab/>
            </w:r>
            <w:r w:rsidR="0068614D">
              <w:rPr>
                <w:noProof/>
                <w:webHidden/>
              </w:rPr>
              <w:fldChar w:fldCharType="begin"/>
            </w:r>
            <w:r w:rsidR="0068614D">
              <w:rPr>
                <w:noProof/>
                <w:webHidden/>
              </w:rPr>
              <w:instrText xml:space="preserve"> PAGEREF _Toc449472470 \h </w:instrText>
            </w:r>
            <w:r w:rsidR="0068614D">
              <w:rPr>
                <w:noProof/>
                <w:webHidden/>
              </w:rPr>
            </w:r>
            <w:r w:rsidR="0068614D">
              <w:rPr>
                <w:noProof/>
                <w:webHidden/>
              </w:rPr>
              <w:fldChar w:fldCharType="separate"/>
            </w:r>
            <w:r w:rsidR="0068614D">
              <w:rPr>
                <w:noProof/>
                <w:webHidden/>
              </w:rPr>
              <w:t>9</w:t>
            </w:r>
            <w:r w:rsidR="0068614D">
              <w:rPr>
                <w:noProof/>
                <w:webHidden/>
              </w:rPr>
              <w:fldChar w:fldCharType="end"/>
            </w:r>
          </w:hyperlink>
        </w:p>
        <w:p w:rsidR="0068614D" w:rsidRDefault="000F728C">
          <w:pPr>
            <w:pStyle w:val="TOC2"/>
            <w:tabs>
              <w:tab w:val="right" w:leader="dot" w:pos="9350"/>
            </w:tabs>
            <w:rPr>
              <w:noProof/>
              <w:lang w:eastAsia="en-US"/>
            </w:rPr>
          </w:pPr>
          <w:hyperlink w:anchor="_Toc449472471" w:history="1">
            <w:r w:rsidR="0068614D" w:rsidRPr="002652AF">
              <w:rPr>
                <w:rStyle w:val="Hyperlink"/>
                <w:noProof/>
              </w:rPr>
              <w:t>how were duplicates handled</w:t>
            </w:r>
            <w:r w:rsidR="0068614D">
              <w:rPr>
                <w:noProof/>
                <w:webHidden/>
              </w:rPr>
              <w:tab/>
            </w:r>
            <w:r w:rsidR="0068614D">
              <w:rPr>
                <w:noProof/>
                <w:webHidden/>
              </w:rPr>
              <w:fldChar w:fldCharType="begin"/>
            </w:r>
            <w:r w:rsidR="0068614D">
              <w:rPr>
                <w:noProof/>
                <w:webHidden/>
              </w:rPr>
              <w:instrText xml:space="preserve"> PAGEREF _Toc449472471 \h </w:instrText>
            </w:r>
            <w:r w:rsidR="0068614D">
              <w:rPr>
                <w:noProof/>
                <w:webHidden/>
              </w:rPr>
            </w:r>
            <w:r w:rsidR="0068614D">
              <w:rPr>
                <w:noProof/>
                <w:webHidden/>
              </w:rPr>
              <w:fldChar w:fldCharType="separate"/>
            </w:r>
            <w:r w:rsidR="0068614D">
              <w:rPr>
                <w:noProof/>
                <w:webHidden/>
              </w:rPr>
              <w:t>9</w:t>
            </w:r>
            <w:r w:rsidR="0068614D">
              <w:rPr>
                <w:noProof/>
                <w:webHidden/>
              </w:rPr>
              <w:fldChar w:fldCharType="end"/>
            </w:r>
          </w:hyperlink>
        </w:p>
        <w:p w:rsidR="0068614D" w:rsidRDefault="000F728C">
          <w:pPr>
            <w:pStyle w:val="TOC2"/>
            <w:tabs>
              <w:tab w:val="right" w:leader="dot" w:pos="9350"/>
            </w:tabs>
            <w:rPr>
              <w:noProof/>
              <w:lang w:eastAsia="en-US"/>
            </w:rPr>
          </w:pPr>
          <w:hyperlink w:anchor="_Toc449472472" w:history="1">
            <w:r w:rsidR="0068614D" w:rsidRPr="002652AF">
              <w:rPr>
                <w:rStyle w:val="Hyperlink"/>
                <w:noProof/>
              </w:rPr>
              <w:t>how was hyper link information provided to the students that generated the index and the relevance model</w:t>
            </w:r>
            <w:r w:rsidR="0068614D">
              <w:rPr>
                <w:noProof/>
                <w:webHidden/>
              </w:rPr>
              <w:tab/>
            </w:r>
            <w:r w:rsidR="0068614D">
              <w:rPr>
                <w:noProof/>
                <w:webHidden/>
              </w:rPr>
              <w:fldChar w:fldCharType="begin"/>
            </w:r>
            <w:r w:rsidR="0068614D">
              <w:rPr>
                <w:noProof/>
                <w:webHidden/>
              </w:rPr>
              <w:instrText xml:space="preserve"> PAGEREF _Toc449472472 \h </w:instrText>
            </w:r>
            <w:r w:rsidR="0068614D">
              <w:rPr>
                <w:noProof/>
                <w:webHidden/>
              </w:rPr>
            </w:r>
            <w:r w:rsidR="0068614D">
              <w:rPr>
                <w:noProof/>
                <w:webHidden/>
              </w:rPr>
              <w:fldChar w:fldCharType="separate"/>
            </w:r>
            <w:r w:rsidR="0068614D">
              <w:rPr>
                <w:noProof/>
                <w:webHidden/>
              </w:rPr>
              <w:t>10</w:t>
            </w:r>
            <w:r w:rsidR="0068614D">
              <w:rPr>
                <w:noProof/>
                <w:webHidden/>
              </w:rPr>
              <w:fldChar w:fldCharType="end"/>
            </w:r>
          </w:hyperlink>
        </w:p>
        <w:p w:rsidR="0068614D" w:rsidRDefault="000F728C">
          <w:pPr>
            <w:pStyle w:val="TOC1"/>
            <w:tabs>
              <w:tab w:val="right" w:leader="dot" w:pos="9350"/>
            </w:tabs>
            <w:rPr>
              <w:noProof/>
              <w:lang w:eastAsia="en-US"/>
            </w:rPr>
          </w:pPr>
          <w:hyperlink w:anchor="_Toc449472473" w:history="1">
            <w:r w:rsidR="0068614D" w:rsidRPr="002652AF">
              <w:rPr>
                <w:rStyle w:val="Hyperlink"/>
                <w:noProof/>
              </w:rPr>
              <w:t>Indexing and Relevance</w:t>
            </w:r>
            <w:r w:rsidR="0068614D">
              <w:rPr>
                <w:noProof/>
                <w:webHidden/>
              </w:rPr>
              <w:tab/>
            </w:r>
            <w:r w:rsidR="0068614D">
              <w:rPr>
                <w:noProof/>
                <w:webHidden/>
              </w:rPr>
              <w:fldChar w:fldCharType="begin"/>
            </w:r>
            <w:r w:rsidR="0068614D">
              <w:rPr>
                <w:noProof/>
                <w:webHidden/>
              </w:rPr>
              <w:instrText xml:space="preserve"> PAGEREF _Toc449472473 \h </w:instrText>
            </w:r>
            <w:r w:rsidR="0068614D">
              <w:rPr>
                <w:noProof/>
                <w:webHidden/>
              </w:rPr>
            </w:r>
            <w:r w:rsidR="0068614D">
              <w:rPr>
                <w:noProof/>
                <w:webHidden/>
              </w:rPr>
              <w:fldChar w:fldCharType="separate"/>
            </w:r>
            <w:r w:rsidR="0068614D">
              <w:rPr>
                <w:noProof/>
                <w:webHidden/>
              </w:rPr>
              <w:t>10</w:t>
            </w:r>
            <w:r w:rsidR="0068614D">
              <w:rPr>
                <w:noProof/>
                <w:webHidden/>
              </w:rPr>
              <w:fldChar w:fldCharType="end"/>
            </w:r>
          </w:hyperlink>
        </w:p>
        <w:p w:rsidR="0068614D" w:rsidRDefault="000F728C">
          <w:pPr>
            <w:pStyle w:val="TOC2"/>
            <w:tabs>
              <w:tab w:val="right" w:leader="dot" w:pos="9350"/>
            </w:tabs>
            <w:rPr>
              <w:noProof/>
              <w:lang w:eastAsia="en-US"/>
            </w:rPr>
          </w:pPr>
          <w:hyperlink w:anchor="_Toc449472474" w:history="1">
            <w:r w:rsidR="0068614D" w:rsidRPr="002652AF">
              <w:rPr>
                <w:rStyle w:val="Hyperlink"/>
                <w:noProof/>
              </w:rPr>
              <w:t>How you assembled the index</w:t>
            </w:r>
            <w:r w:rsidR="0068614D">
              <w:rPr>
                <w:noProof/>
                <w:webHidden/>
              </w:rPr>
              <w:tab/>
            </w:r>
            <w:r w:rsidR="0068614D">
              <w:rPr>
                <w:noProof/>
                <w:webHidden/>
              </w:rPr>
              <w:fldChar w:fldCharType="begin"/>
            </w:r>
            <w:r w:rsidR="0068614D">
              <w:rPr>
                <w:noProof/>
                <w:webHidden/>
              </w:rPr>
              <w:instrText xml:space="preserve"> PAGEREF _Toc449472474 \h </w:instrText>
            </w:r>
            <w:r w:rsidR="0068614D">
              <w:rPr>
                <w:noProof/>
                <w:webHidden/>
              </w:rPr>
            </w:r>
            <w:r w:rsidR="0068614D">
              <w:rPr>
                <w:noProof/>
                <w:webHidden/>
              </w:rPr>
              <w:fldChar w:fldCharType="separate"/>
            </w:r>
            <w:r w:rsidR="0068614D">
              <w:rPr>
                <w:noProof/>
                <w:webHidden/>
              </w:rPr>
              <w:t>10</w:t>
            </w:r>
            <w:r w:rsidR="0068614D">
              <w:rPr>
                <w:noProof/>
                <w:webHidden/>
              </w:rPr>
              <w:fldChar w:fldCharType="end"/>
            </w:r>
          </w:hyperlink>
        </w:p>
        <w:p w:rsidR="0068614D" w:rsidRDefault="000F728C">
          <w:pPr>
            <w:pStyle w:val="TOC3"/>
            <w:tabs>
              <w:tab w:val="right" w:leader="dot" w:pos="9350"/>
            </w:tabs>
            <w:rPr>
              <w:noProof/>
              <w:lang w:eastAsia="en-US"/>
            </w:rPr>
          </w:pPr>
          <w:hyperlink w:anchor="_Toc449472475" w:history="1">
            <w:r w:rsidR="0068614D" w:rsidRPr="002652AF">
              <w:rPr>
                <w:rStyle w:val="Hyperlink"/>
                <w:noProof/>
              </w:rPr>
              <w:t>include a picture of how you assembled the index</w:t>
            </w:r>
            <w:r w:rsidR="0068614D">
              <w:rPr>
                <w:noProof/>
                <w:webHidden/>
              </w:rPr>
              <w:tab/>
            </w:r>
            <w:r w:rsidR="0068614D">
              <w:rPr>
                <w:noProof/>
                <w:webHidden/>
              </w:rPr>
              <w:fldChar w:fldCharType="begin"/>
            </w:r>
            <w:r w:rsidR="0068614D">
              <w:rPr>
                <w:noProof/>
                <w:webHidden/>
              </w:rPr>
              <w:instrText xml:space="preserve"> PAGEREF _Toc449472475 \h </w:instrText>
            </w:r>
            <w:r w:rsidR="0068614D">
              <w:rPr>
                <w:noProof/>
                <w:webHidden/>
              </w:rPr>
            </w:r>
            <w:r w:rsidR="0068614D">
              <w:rPr>
                <w:noProof/>
                <w:webHidden/>
              </w:rPr>
              <w:fldChar w:fldCharType="separate"/>
            </w:r>
            <w:r w:rsidR="0068614D">
              <w:rPr>
                <w:noProof/>
                <w:webHidden/>
              </w:rPr>
              <w:t>10</w:t>
            </w:r>
            <w:r w:rsidR="0068614D">
              <w:rPr>
                <w:noProof/>
                <w:webHidden/>
              </w:rPr>
              <w:fldChar w:fldCharType="end"/>
            </w:r>
          </w:hyperlink>
        </w:p>
        <w:p w:rsidR="0068614D" w:rsidRDefault="000F728C">
          <w:pPr>
            <w:pStyle w:val="TOC2"/>
            <w:tabs>
              <w:tab w:val="right" w:leader="dot" w:pos="9350"/>
            </w:tabs>
            <w:rPr>
              <w:noProof/>
              <w:lang w:eastAsia="en-US"/>
            </w:rPr>
          </w:pPr>
          <w:hyperlink w:anchor="_Toc449472476" w:history="1">
            <w:r w:rsidR="0068614D" w:rsidRPr="002652AF">
              <w:rPr>
                <w:rStyle w:val="Hyperlink"/>
                <w:noProof/>
              </w:rPr>
              <w:t>describe the web graph and how it was constructed</w:t>
            </w:r>
            <w:r w:rsidR="0068614D">
              <w:rPr>
                <w:noProof/>
                <w:webHidden/>
              </w:rPr>
              <w:tab/>
            </w:r>
            <w:r w:rsidR="0068614D">
              <w:rPr>
                <w:noProof/>
                <w:webHidden/>
              </w:rPr>
              <w:fldChar w:fldCharType="begin"/>
            </w:r>
            <w:r w:rsidR="0068614D">
              <w:rPr>
                <w:noProof/>
                <w:webHidden/>
              </w:rPr>
              <w:instrText xml:space="preserve"> PAGEREF _Toc449472476 \h </w:instrText>
            </w:r>
            <w:r w:rsidR="0068614D">
              <w:rPr>
                <w:noProof/>
                <w:webHidden/>
              </w:rPr>
            </w:r>
            <w:r w:rsidR="0068614D">
              <w:rPr>
                <w:noProof/>
                <w:webHidden/>
              </w:rPr>
              <w:fldChar w:fldCharType="separate"/>
            </w:r>
            <w:r w:rsidR="0068614D">
              <w:rPr>
                <w:noProof/>
                <w:webHidden/>
              </w:rPr>
              <w:t>10</w:t>
            </w:r>
            <w:r w:rsidR="0068614D">
              <w:rPr>
                <w:noProof/>
                <w:webHidden/>
              </w:rPr>
              <w:fldChar w:fldCharType="end"/>
            </w:r>
          </w:hyperlink>
        </w:p>
        <w:p w:rsidR="0068614D" w:rsidRDefault="000F728C">
          <w:pPr>
            <w:pStyle w:val="TOC2"/>
            <w:tabs>
              <w:tab w:val="right" w:leader="dot" w:pos="9350"/>
            </w:tabs>
            <w:rPr>
              <w:noProof/>
              <w:lang w:eastAsia="en-US"/>
            </w:rPr>
          </w:pPr>
          <w:hyperlink w:anchor="_Toc449472477" w:history="1">
            <w:r w:rsidR="0068614D" w:rsidRPr="002652AF">
              <w:rPr>
                <w:rStyle w:val="Hyperlink"/>
                <w:noProof/>
              </w:rPr>
              <w:t>show how information from the web graph was connected to the graph</w:t>
            </w:r>
            <w:r w:rsidR="0068614D">
              <w:rPr>
                <w:noProof/>
                <w:webHidden/>
              </w:rPr>
              <w:tab/>
            </w:r>
            <w:r w:rsidR="0068614D">
              <w:rPr>
                <w:noProof/>
                <w:webHidden/>
              </w:rPr>
              <w:fldChar w:fldCharType="begin"/>
            </w:r>
            <w:r w:rsidR="0068614D">
              <w:rPr>
                <w:noProof/>
                <w:webHidden/>
              </w:rPr>
              <w:instrText xml:space="preserve"> PAGEREF _Toc449472477 \h </w:instrText>
            </w:r>
            <w:r w:rsidR="0068614D">
              <w:rPr>
                <w:noProof/>
                <w:webHidden/>
              </w:rPr>
            </w:r>
            <w:r w:rsidR="0068614D">
              <w:rPr>
                <w:noProof/>
                <w:webHidden/>
              </w:rPr>
              <w:fldChar w:fldCharType="separate"/>
            </w:r>
            <w:r w:rsidR="0068614D">
              <w:rPr>
                <w:noProof/>
                <w:webHidden/>
              </w:rPr>
              <w:t>10</w:t>
            </w:r>
            <w:r w:rsidR="0068614D">
              <w:rPr>
                <w:noProof/>
                <w:webHidden/>
              </w:rPr>
              <w:fldChar w:fldCharType="end"/>
            </w:r>
          </w:hyperlink>
        </w:p>
        <w:p w:rsidR="0068614D" w:rsidRDefault="000F728C">
          <w:pPr>
            <w:pStyle w:val="TOC2"/>
            <w:tabs>
              <w:tab w:val="right" w:leader="dot" w:pos="9350"/>
            </w:tabs>
            <w:rPr>
              <w:noProof/>
              <w:lang w:eastAsia="en-US"/>
            </w:rPr>
          </w:pPr>
          <w:hyperlink w:anchor="_Toc449472478" w:history="1">
            <w:r w:rsidR="0068614D" w:rsidRPr="002652AF">
              <w:rPr>
                <w:rStyle w:val="Hyperlink"/>
                <w:noProof/>
              </w:rPr>
              <w:t>describe in detail two relevance models that you created and provide the weighting schemes that you have used</w:t>
            </w:r>
            <w:r w:rsidR="0068614D">
              <w:rPr>
                <w:noProof/>
                <w:webHidden/>
              </w:rPr>
              <w:tab/>
            </w:r>
            <w:r w:rsidR="0068614D">
              <w:rPr>
                <w:noProof/>
                <w:webHidden/>
              </w:rPr>
              <w:fldChar w:fldCharType="begin"/>
            </w:r>
            <w:r w:rsidR="0068614D">
              <w:rPr>
                <w:noProof/>
                <w:webHidden/>
              </w:rPr>
              <w:instrText xml:space="preserve"> PAGEREF _Toc449472478 \h </w:instrText>
            </w:r>
            <w:r w:rsidR="0068614D">
              <w:rPr>
                <w:noProof/>
                <w:webHidden/>
              </w:rPr>
            </w:r>
            <w:r w:rsidR="0068614D">
              <w:rPr>
                <w:noProof/>
                <w:webHidden/>
              </w:rPr>
              <w:fldChar w:fldCharType="separate"/>
            </w:r>
            <w:r w:rsidR="0068614D">
              <w:rPr>
                <w:noProof/>
                <w:webHidden/>
              </w:rPr>
              <w:t>10</w:t>
            </w:r>
            <w:r w:rsidR="0068614D">
              <w:rPr>
                <w:noProof/>
                <w:webHidden/>
              </w:rPr>
              <w:fldChar w:fldCharType="end"/>
            </w:r>
          </w:hyperlink>
        </w:p>
        <w:p w:rsidR="0068614D" w:rsidRDefault="000F728C">
          <w:pPr>
            <w:pStyle w:val="TOC2"/>
            <w:tabs>
              <w:tab w:val="right" w:leader="dot" w:pos="9350"/>
            </w:tabs>
            <w:rPr>
              <w:noProof/>
              <w:lang w:eastAsia="en-US"/>
            </w:rPr>
          </w:pPr>
          <w:hyperlink w:anchor="_Toc449472479" w:history="1">
            <w:r w:rsidR="0068614D" w:rsidRPr="002652AF">
              <w:rPr>
                <w:rStyle w:val="Hyperlink"/>
                <w:noProof/>
              </w:rPr>
              <w:t>give an example topic based page ranks computed</w:t>
            </w:r>
            <w:r w:rsidR="0068614D">
              <w:rPr>
                <w:noProof/>
                <w:webHidden/>
              </w:rPr>
              <w:tab/>
            </w:r>
            <w:r w:rsidR="0068614D">
              <w:rPr>
                <w:noProof/>
                <w:webHidden/>
              </w:rPr>
              <w:fldChar w:fldCharType="begin"/>
            </w:r>
            <w:r w:rsidR="0068614D">
              <w:rPr>
                <w:noProof/>
                <w:webHidden/>
              </w:rPr>
              <w:instrText xml:space="preserve"> PAGEREF _Toc449472479 \h </w:instrText>
            </w:r>
            <w:r w:rsidR="0068614D">
              <w:rPr>
                <w:noProof/>
                <w:webHidden/>
              </w:rPr>
            </w:r>
            <w:r w:rsidR="0068614D">
              <w:rPr>
                <w:noProof/>
                <w:webHidden/>
              </w:rPr>
              <w:fldChar w:fldCharType="separate"/>
            </w:r>
            <w:r w:rsidR="0068614D">
              <w:rPr>
                <w:noProof/>
                <w:webHidden/>
              </w:rPr>
              <w:t>10</w:t>
            </w:r>
            <w:r w:rsidR="0068614D">
              <w:rPr>
                <w:noProof/>
                <w:webHidden/>
              </w:rPr>
              <w:fldChar w:fldCharType="end"/>
            </w:r>
          </w:hyperlink>
        </w:p>
        <w:p w:rsidR="0068614D" w:rsidRDefault="000F728C">
          <w:pPr>
            <w:pStyle w:val="TOC2"/>
            <w:tabs>
              <w:tab w:val="right" w:leader="dot" w:pos="9350"/>
            </w:tabs>
            <w:rPr>
              <w:noProof/>
              <w:lang w:eastAsia="en-US"/>
            </w:rPr>
          </w:pPr>
          <w:hyperlink w:anchor="_Toc449472480" w:history="1">
            <w:r w:rsidR="0068614D" w:rsidRPr="002652AF">
              <w:rPr>
                <w:rStyle w:val="Hyperlink"/>
                <w:noProof/>
              </w:rPr>
              <w:t>discuss the hits score and show which webpages have obtained the largest score</w:t>
            </w:r>
            <w:r w:rsidR="0068614D">
              <w:rPr>
                <w:noProof/>
                <w:webHidden/>
              </w:rPr>
              <w:tab/>
            </w:r>
            <w:r w:rsidR="0068614D">
              <w:rPr>
                <w:noProof/>
                <w:webHidden/>
              </w:rPr>
              <w:fldChar w:fldCharType="begin"/>
            </w:r>
            <w:r w:rsidR="0068614D">
              <w:rPr>
                <w:noProof/>
                <w:webHidden/>
              </w:rPr>
              <w:instrText xml:space="preserve"> PAGEREF _Toc449472480 \h </w:instrText>
            </w:r>
            <w:r w:rsidR="0068614D">
              <w:rPr>
                <w:noProof/>
                <w:webHidden/>
              </w:rPr>
            </w:r>
            <w:r w:rsidR="0068614D">
              <w:rPr>
                <w:noProof/>
                <w:webHidden/>
              </w:rPr>
              <w:fldChar w:fldCharType="separate"/>
            </w:r>
            <w:r w:rsidR="0068614D">
              <w:rPr>
                <w:noProof/>
                <w:webHidden/>
              </w:rPr>
              <w:t>10</w:t>
            </w:r>
            <w:r w:rsidR="0068614D">
              <w:rPr>
                <w:noProof/>
                <w:webHidden/>
              </w:rPr>
              <w:fldChar w:fldCharType="end"/>
            </w:r>
          </w:hyperlink>
        </w:p>
        <w:p w:rsidR="0068614D" w:rsidRDefault="000F728C">
          <w:pPr>
            <w:pStyle w:val="TOC2"/>
            <w:tabs>
              <w:tab w:val="right" w:leader="dot" w:pos="9350"/>
            </w:tabs>
            <w:rPr>
              <w:noProof/>
              <w:lang w:eastAsia="en-US"/>
            </w:rPr>
          </w:pPr>
          <w:hyperlink w:anchor="_Toc449472481" w:history="1">
            <w:r w:rsidR="0068614D" w:rsidRPr="002652AF">
              <w:rPr>
                <w:rStyle w:val="Hyperlink"/>
                <w:noProof/>
              </w:rPr>
              <w:t>how interaction with user interface in generating queries to test the relevance models and to display the results of your search engine</w:t>
            </w:r>
            <w:r w:rsidR="0068614D">
              <w:rPr>
                <w:noProof/>
                <w:webHidden/>
              </w:rPr>
              <w:tab/>
            </w:r>
            <w:r w:rsidR="0068614D">
              <w:rPr>
                <w:noProof/>
                <w:webHidden/>
              </w:rPr>
              <w:fldChar w:fldCharType="begin"/>
            </w:r>
            <w:r w:rsidR="0068614D">
              <w:rPr>
                <w:noProof/>
                <w:webHidden/>
              </w:rPr>
              <w:instrText xml:space="preserve"> PAGEREF _Toc449472481 \h </w:instrText>
            </w:r>
            <w:r w:rsidR="0068614D">
              <w:rPr>
                <w:noProof/>
                <w:webHidden/>
              </w:rPr>
            </w:r>
            <w:r w:rsidR="0068614D">
              <w:rPr>
                <w:noProof/>
                <w:webHidden/>
              </w:rPr>
              <w:fldChar w:fldCharType="separate"/>
            </w:r>
            <w:r w:rsidR="0068614D">
              <w:rPr>
                <w:noProof/>
                <w:webHidden/>
              </w:rPr>
              <w:t>11</w:t>
            </w:r>
            <w:r w:rsidR="0068614D">
              <w:rPr>
                <w:noProof/>
                <w:webHidden/>
              </w:rPr>
              <w:fldChar w:fldCharType="end"/>
            </w:r>
          </w:hyperlink>
        </w:p>
        <w:p w:rsidR="0068614D" w:rsidRDefault="000F728C">
          <w:pPr>
            <w:pStyle w:val="TOC3"/>
            <w:tabs>
              <w:tab w:val="right" w:leader="dot" w:pos="9350"/>
            </w:tabs>
            <w:rPr>
              <w:noProof/>
              <w:lang w:eastAsia="en-US"/>
            </w:rPr>
          </w:pPr>
          <w:hyperlink w:anchor="_Toc449472482" w:history="1">
            <w:r w:rsidR="0068614D" w:rsidRPr="002652AF">
              <w:rPr>
                <w:rStyle w:val="Hyperlink"/>
                <w:noProof/>
              </w:rPr>
              <w:t>State clearly how many queries you have used</w:t>
            </w:r>
            <w:r w:rsidR="0068614D">
              <w:rPr>
                <w:noProof/>
                <w:webHidden/>
              </w:rPr>
              <w:tab/>
            </w:r>
            <w:r w:rsidR="0068614D">
              <w:rPr>
                <w:noProof/>
                <w:webHidden/>
              </w:rPr>
              <w:fldChar w:fldCharType="begin"/>
            </w:r>
            <w:r w:rsidR="0068614D">
              <w:rPr>
                <w:noProof/>
                <w:webHidden/>
              </w:rPr>
              <w:instrText xml:space="preserve"> PAGEREF _Toc449472482 \h </w:instrText>
            </w:r>
            <w:r w:rsidR="0068614D">
              <w:rPr>
                <w:noProof/>
                <w:webHidden/>
              </w:rPr>
            </w:r>
            <w:r w:rsidR="0068614D">
              <w:rPr>
                <w:noProof/>
                <w:webHidden/>
              </w:rPr>
              <w:fldChar w:fldCharType="separate"/>
            </w:r>
            <w:r w:rsidR="0068614D">
              <w:rPr>
                <w:noProof/>
                <w:webHidden/>
              </w:rPr>
              <w:t>11</w:t>
            </w:r>
            <w:r w:rsidR="0068614D">
              <w:rPr>
                <w:noProof/>
                <w:webHidden/>
              </w:rPr>
              <w:fldChar w:fldCharType="end"/>
            </w:r>
          </w:hyperlink>
        </w:p>
        <w:p w:rsidR="0068614D" w:rsidRDefault="000F728C">
          <w:pPr>
            <w:pStyle w:val="TOC3"/>
            <w:tabs>
              <w:tab w:val="right" w:leader="dot" w:pos="9350"/>
            </w:tabs>
            <w:rPr>
              <w:noProof/>
              <w:lang w:eastAsia="en-US"/>
            </w:rPr>
          </w:pPr>
          <w:hyperlink w:anchor="_Toc449472483" w:history="1">
            <w:r w:rsidR="0068614D" w:rsidRPr="002652AF">
              <w:rPr>
                <w:rStyle w:val="Hyperlink"/>
                <w:noProof/>
              </w:rPr>
              <w:t>how you have generated them</w:t>
            </w:r>
            <w:r w:rsidR="0068614D">
              <w:rPr>
                <w:noProof/>
                <w:webHidden/>
              </w:rPr>
              <w:tab/>
            </w:r>
            <w:r w:rsidR="0068614D">
              <w:rPr>
                <w:noProof/>
                <w:webHidden/>
              </w:rPr>
              <w:fldChar w:fldCharType="begin"/>
            </w:r>
            <w:r w:rsidR="0068614D">
              <w:rPr>
                <w:noProof/>
                <w:webHidden/>
              </w:rPr>
              <w:instrText xml:space="preserve"> PAGEREF _Toc449472483 \h </w:instrText>
            </w:r>
            <w:r w:rsidR="0068614D">
              <w:rPr>
                <w:noProof/>
                <w:webHidden/>
              </w:rPr>
            </w:r>
            <w:r w:rsidR="0068614D">
              <w:rPr>
                <w:noProof/>
                <w:webHidden/>
              </w:rPr>
              <w:fldChar w:fldCharType="separate"/>
            </w:r>
            <w:r w:rsidR="0068614D">
              <w:rPr>
                <w:noProof/>
                <w:webHidden/>
              </w:rPr>
              <w:t>11</w:t>
            </w:r>
            <w:r w:rsidR="0068614D">
              <w:rPr>
                <w:noProof/>
                <w:webHidden/>
              </w:rPr>
              <w:fldChar w:fldCharType="end"/>
            </w:r>
          </w:hyperlink>
        </w:p>
        <w:p w:rsidR="0068614D" w:rsidRDefault="000F728C">
          <w:pPr>
            <w:pStyle w:val="TOC3"/>
            <w:tabs>
              <w:tab w:val="right" w:leader="dot" w:pos="9350"/>
            </w:tabs>
            <w:rPr>
              <w:noProof/>
              <w:lang w:eastAsia="en-US"/>
            </w:rPr>
          </w:pPr>
          <w:hyperlink w:anchor="_Toc449472484" w:history="1">
            <w:r w:rsidR="0068614D" w:rsidRPr="002652AF">
              <w:rPr>
                <w:rStyle w:val="Hyperlink"/>
                <w:noProof/>
              </w:rPr>
              <w:t>how you have judged the results of your relevance models</w:t>
            </w:r>
            <w:r w:rsidR="0068614D">
              <w:rPr>
                <w:noProof/>
                <w:webHidden/>
              </w:rPr>
              <w:tab/>
            </w:r>
            <w:r w:rsidR="0068614D">
              <w:rPr>
                <w:noProof/>
                <w:webHidden/>
              </w:rPr>
              <w:fldChar w:fldCharType="begin"/>
            </w:r>
            <w:r w:rsidR="0068614D">
              <w:rPr>
                <w:noProof/>
                <w:webHidden/>
              </w:rPr>
              <w:instrText xml:space="preserve"> PAGEREF _Toc449472484 \h </w:instrText>
            </w:r>
            <w:r w:rsidR="0068614D">
              <w:rPr>
                <w:noProof/>
                <w:webHidden/>
              </w:rPr>
            </w:r>
            <w:r w:rsidR="0068614D">
              <w:rPr>
                <w:noProof/>
                <w:webHidden/>
              </w:rPr>
              <w:fldChar w:fldCharType="separate"/>
            </w:r>
            <w:r w:rsidR="0068614D">
              <w:rPr>
                <w:noProof/>
                <w:webHidden/>
              </w:rPr>
              <w:t>11</w:t>
            </w:r>
            <w:r w:rsidR="0068614D">
              <w:rPr>
                <w:noProof/>
                <w:webHidden/>
              </w:rPr>
              <w:fldChar w:fldCharType="end"/>
            </w:r>
          </w:hyperlink>
        </w:p>
        <w:p w:rsidR="0068614D" w:rsidRDefault="000F728C">
          <w:pPr>
            <w:pStyle w:val="TOC2"/>
            <w:tabs>
              <w:tab w:val="right" w:leader="dot" w:pos="9350"/>
            </w:tabs>
            <w:rPr>
              <w:noProof/>
              <w:lang w:eastAsia="en-US"/>
            </w:rPr>
          </w:pPr>
          <w:hyperlink w:anchor="_Toc449472485" w:history="1">
            <w:r w:rsidR="0068614D" w:rsidRPr="002652AF">
              <w:rPr>
                <w:rStyle w:val="Hyperlink"/>
                <w:noProof/>
              </w:rPr>
              <w:t>Collaboration with clustering to improve relevance models</w:t>
            </w:r>
            <w:r w:rsidR="0068614D">
              <w:rPr>
                <w:noProof/>
                <w:webHidden/>
              </w:rPr>
              <w:tab/>
            </w:r>
            <w:r w:rsidR="0068614D">
              <w:rPr>
                <w:noProof/>
                <w:webHidden/>
              </w:rPr>
              <w:fldChar w:fldCharType="begin"/>
            </w:r>
            <w:r w:rsidR="0068614D">
              <w:rPr>
                <w:noProof/>
                <w:webHidden/>
              </w:rPr>
              <w:instrText xml:space="preserve"> PAGEREF _Toc449472485 \h </w:instrText>
            </w:r>
            <w:r w:rsidR="0068614D">
              <w:rPr>
                <w:noProof/>
                <w:webHidden/>
              </w:rPr>
            </w:r>
            <w:r w:rsidR="0068614D">
              <w:rPr>
                <w:noProof/>
                <w:webHidden/>
              </w:rPr>
              <w:fldChar w:fldCharType="separate"/>
            </w:r>
            <w:r w:rsidR="0068614D">
              <w:rPr>
                <w:noProof/>
                <w:webHidden/>
              </w:rPr>
              <w:t>11</w:t>
            </w:r>
            <w:r w:rsidR="0068614D">
              <w:rPr>
                <w:noProof/>
                <w:webHidden/>
              </w:rPr>
              <w:fldChar w:fldCharType="end"/>
            </w:r>
          </w:hyperlink>
        </w:p>
        <w:p w:rsidR="0068614D" w:rsidRDefault="000F728C">
          <w:pPr>
            <w:pStyle w:val="TOC1"/>
            <w:tabs>
              <w:tab w:val="right" w:leader="dot" w:pos="9350"/>
            </w:tabs>
            <w:rPr>
              <w:noProof/>
              <w:lang w:eastAsia="en-US"/>
            </w:rPr>
          </w:pPr>
          <w:hyperlink w:anchor="_Toc449472486" w:history="1">
            <w:r w:rsidR="0068614D" w:rsidRPr="002652AF">
              <w:rPr>
                <w:rStyle w:val="Hyperlink"/>
                <w:noProof/>
              </w:rPr>
              <w:t>User Interface</w:t>
            </w:r>
            <w:r w:rsidR="0068614D">
              <w:rPr>
                <w:noProof/>
                <w:webHidden/>
              </w:rPr>
              <w:tab/>
            </w:r>
            <w:r w:rsidR="0068614D">
              <w:rPr>
                <w:noProof/>
                <w:webHidden/>
              </w:rPr>
              <w:fldChar w:fldCharType="begin"/>
            </w:r>
            <w:r w:rsidR="0068614D">
              <w:rPr>
                <w:noProof/>
                <w:webHidden/>
              </w:rPr>
              <w:instrText xml:space="preserve"> PAGEREF _Toc449472486 \h </w:instrText>
            </w:r>
            <w:r w:rsidR="0068614D">
              <w:rPr>
                <w:noProof/>
                <w:webHidden/>
              </w:rPr>
            </w:r>
            <w:r w:rsidR="0068614D">
              <w:rPr>
                <w:noProof/>
                <w:webHidden/>
              </w:rPr>
              <w:fldChar w:fldCharType="separate"/>
            </w:r>
            <w:r w:rsidR="0068614D">
              <w:rPr>
                <w:noProof/>
                <w:webHidden/>
              </w:rPr>
              <w:t>12</w:t>
            </w:r>
            <w:r w:rsidR="0068614D">
              <w:rPr>
                <w:noProof/>
                <w:webHidden/>
              </w:rPr>
              <w:fldChar w:fldCharType="end"/>
            </w:r>
          </w:hyperlink>
        </w:p>
        <w:p w:rsidR="0068614D" w:rsidRDefault="000F728C">
          <w:pPr>
            <w:pStyle w:val="TOC2"/>
            <w:tabs>
              <w:tab w:val="right" w:leader="dot" w:pos="9350"/>
            </w:tabs>
            <w:rPr>
              <w:noProof/>
              <w:lang w:eastAsia="en-US"/>
            </w:rPr>
          </w:pPr>
          <w:hyperlink w:anchor="_Toc449472487" w:history="1">
            <w:r w:rsidR="0068614D" w:rsidRPr="002652AF">
              <w:rPr>
                <w:rStyle w:val="Hyperlink"/>
                <w:noProof/>
              </w:rPr>
              <w:t>Design of user interface</w:t>
            </w:r>
            <w:r w:rsidR="0068614D">
              <w:rPr>
                <w:noProof/>
                <w:webHidden/>
              </w:rPr>
              <w:tab/>
            </w:r>
            <w:r w:rsidR="0068614D">
              <w:rPr>
                <w:noProof/>
                <w:webHidden/>
              </w:rPr>
              <w:fldChar w:fldCharType="begin"/>
            </w:r>
            <w:r w:rsidR="0068614D">
              <w:rPr>
                <w:noProof/>
                <w:webHidden/>
              </w:rPr>
              <w:instrText xml:space="preserve"> PAGEREF _Toc449472487 \h </w:instrText>
            </w:r>
            <w:r w:rsidR="0068614D">
              <w:rPr>
                <w:noProof/>
                <w:webHidden/>
              </w:rPr>
            </w:r>
            <w:r w:rsidR="0068614D">
              <w:rPr>
                <w:noProof/>
                <w:webHidden/>
              </w:rPr>
              <w:fldChar w:fldCharType="separate"/>
            </w:r>
            <w:r w:rsidR="0068614D">
              <w:rPr>
                <w:noProof/>
                <w:webHidden/>
              </w:rPr>
              <w:t>12</w:t>
            </w:r>
            <w:r w:rsidR="0068614D">
              <w:rPr>
                <w:noProof/>
                <w:webHidden/>
              </w:rPr>
              <w:fldChar w:fldCharType="end"/>
            </w:r>
          </w:hyperlink>
        </w:p>
        <w:p w:rsidR="0068614D" w:rsidRDefault="000F728C">
          <w:pPr>
            <w:pStyle w:val="TOC2"/>
            <w:tabs>
              <w:tab w:val="right" w:leader="dot" w:pos="9350"/>
            </w:tabs>
            <w:rPr>
              <w:noProof/>
              <w:lang w:eastAsia="en-US"/>
            </w:rPr>
          </w:pPr>
          <w:hyperlink w:anchor="_Toc449472488" w:history="1">
            <w:r w:rsidR="0068614D" w:rsidRPr="002652AF">
              <w:rPr>
                <w:rStyle w:val="Hyperlink"/>
                <w:noProof/>
              </w:rPr>
              <w:t>Collaboration with relevance models to provide the results in uI</w:t>
            </w:r>
            <w:r w:rsidR="0068614D">
              <w:rPr>
                <w:noProof/>
                <w:webHidden/>
              </w:rPr>
              <w:tab/>
            </w:r>
            <w:r w:rsidR="0068614D">
              <w:rPr>
                <w:noProof/>
                <w:webHidden/>
              </w:rPr>
              <w:fldChar w:fldCharType="begin"/>
            </w:r>
            <w:r w:rsidR="0068614D">
              <w:rPr>
                <w:noProof/>
                <w:webHidden/>
              </w:rPr>
              <w:instrText xml:space="preserve"> PAGEREF _Toc449472488 \h </w:instrText>
            </w:r>
            <w:r w:rsidR="0068614D">
              <w:rPr>
                <w:noProof/>
                <w:webHidden/>
              </w:rPr>
            </w:r>
            <w:r w:rsidR="0068614D">
              <w:rPr>
                <w:noProof/>
                <w:webHidden/>
              </w:rPr>
              <w:fldChar w:fldCharType="separate"/>
            </w:r>
            <w:r w:rsidR="0068614D">
              <w:rPr>
                <w:noProof/>
                <w:webHidden/>
              </w:rPr>
              <w:t>12</w:t>
            </w:r>
            <w:r w:rsidR="0068614D">
              <w:rPr>
                <w:noProof/>
                <w:webHidden/>
              </w:rPr>
              <w:fldChar w:fldCharType="end"/>
            </w:r>
          </w:hyperlink>
        </w:p>
        <w:p w:rsidR="0068614D" w:rsidRDefault="000F728C">
          <w:pPr>
            <w:pStyle w:val="TOC2"/>
            <w:tabs>
              <w:tab w:val="right" w:leader="dot" w:pos="9350"/>
            </w:tabs>
            <w:rPr>
              <w:noProof/>
              <w:lang w:eastAsia="en-US"/>
            </w:rPr>
          </w:pPr>
          <w:hyperlink w:anchor="_Toc449472489" w:history="1">
            <w:r w:rsidR="0068614D" w:rsidRPr="002652AF">
              <w:rPr>
                <w:rStyle w:val="Hyperlink"/>
                <w:noProof/>
              </w:rPr>
              <w:t>number of queries you have used for testing the search engine.</w:t>
            </w:r>
            <w:r w:rsidR="0068614D">
              <w:rPr>
                <w:noProof/>
                <w:webHidden/>
              </w:rPr>
              <w:tab/>
            </w:r>
            <w:r w:rsidR="0068614D">
              <w:rPr>
                <w:noProof/>
                <w:webHidden/>
              </w:rPr>
              <w:fldChar w:fldCharType="begin"/>
            </w:r>
            <w:r w:rsidR="0068614D">
              <w:rPr>
                <w:noProof/>
                <w:webHidden/>
              </w:rPr>
              <w:instrText xml:space="preserve"> PAGEREF _Toc449472489 \h </w:instrText>
            </w:r>
            <w:r w:rsidR="0068614D">
              <w:rPr>
                <w:noProof/>
                <w:webHidden/>
              </w:rPr>
            </w:r>
            <w:r w:rsidR="0068614D">
              <w:rPr>
                <w:noProof/>
                <w:webHidden/>
              </w:rPr>
              <w:fldChar w:fldCharType="separate"/>
            </w:r>
            <w:r w:rsidR="0068614D">
              <w:rPr>
                <w:noProof/>
                <w:webHidden/>
              </w:rPr>
              <w:t>12</w:t>
            </w:r>
            <w:r w:rsidR="0068614D">
              <w:rPr>
                <w:noProof/>
                <w:webHidden/>
              </w:rPr>
              <w:fldChar w:fldCharType="end"/>
            </w:r>
          </w:hyperlink>
        </w:p>
        <w:p w:rsidR="0068614D" w:rsidRDefault="000F728C">
          <w:pPr>
            <w:pStyle w:val="TOC2"/>
            <w:tabs>
              <w:tab w:val="right" w:leader="dot" w:pos="9350"/>
            </w:tabs>
            <w:rPr>
              <w:noProof/>
              <w:lang w:eastAsia="en-US"/>
            </w:rPr>
          </w:pPr>
          <w:hyperlink w:anchor="_Toc449472490" w:history="1">
            <w:r w:rsidR="0068614D" w:rsidRPr="002652AF">
              <w:rPr>
                <w:rStyle w:val="Hyperlink"/>
                <w:noProof/>
              </w:rPr>
              <w:t>collaboration to display Query Expansion Result</w:t>
            </w:r>
            <w:r w:rsidR="0068614D">
              <w:rPr>
                <w:noProof/>
                <w:webHidden/>
              </w:rPr>
              <w:tab/>
            </w:r>
            <w:r w:rsidR="0068614D">
              <w:rPr>
                <w:noProof/>
                <w:webHidden/>
              </w:rPr>
              <w:fldChar w:fldCharType="begin"/>
            </w:r>
            <w:r w:rsidR="0068614D">
              <w:rPr>
                <w:noProof/>
                <w:webHidden/>
              </w:rPr>
              <w:instrText xml:space="preserve"> PAGEREF _Toc449472490 \h </w:instrText>
            </w:r>
            <w:r w:rsidR="0068614D">
              <w:rPr>
                <w:noProof/>
                <w:webHidden/>
              </w:rPr>
            </w:r>
            <w:r w:rsidR="0068614D">
              <w:rPr>
                <w:noProof/>
                <w:webHidden/>
              </w:rPr>
              <w:fldChar w:fldCharType="separate"/>
            </w:r>
            <w:r w:rsidR="0068614D">
              <w:rPr>
                <w:noProof/>
                <w:webHidden/>
              </w:rPr>
              <w:t>12</w:t>
            </w:r>
            <w:r w:rsidR="0068614D">
              <w:rPr>
                <w:noProof/>
                <w:webHidden/>
              </w:rPr>
              <w:fldChar w:fldCharType="end"/>
            </w:r>
          </w:hyperlink>
        </w:p>
        <w:p w:rsidR="0068614D" w:rsidRDefault="000F728C">
          <w:pPr>
            <w:pStyle w:val="TOC2"/>
            <w:tabs>
              <w:tab w:val="right" w:leader="dot" w:pos="9350"/>
            </w:tabs>
            <w:rPr>
              <w:noProof/>
              <w:lang w:eastAsia="en-US"/>
            </w:rPr>
          </w:pPr>
          <w:hyperlink w:anchor="_Toc449472491" w:history="1">
            <w:r w:rsidR="0068614D" w:rsidRPr="002652AF">
              <w:rPr>
                <w:rStyle w:val="Hyperlink"/>
                <w:noProof/>
              </w:rPr>
              <w:t>collaborate with the student that produced clusters</w:t>
            </w:r>
            <w:r w:rsidR="0068614D">
              <w:rPr>
                <w:noProof/>
                <w:webHidden/>
              </w:rPr>
              <w:tab/>
            </w:r>
            <w:r w:rsidR="0068614D">
              <w:rPr>
                <w:noProof/>
                <w:webHidden/>
              </w:rPr>
              <w:fldChar w:fldCharType="begin"/>
            </w:r>
            <w:r w:rsidR="0068614D">
              <w:rPr>
                <w:noProof/>
                <w:webHidden/>
              </w:rPr>
              <w:instrText xml:space="preserve"> PAGEREF _Toc449472491 \h </w:instrText>
            </w:r>
            <w:r w:rsidR="0068614D">
              <w:rPr>
                <w:noProof/>
                <w:webHidden/>
              </w:rPr>
            </w:r>
            <w:r w:rsidR="0068614D">
              <w:rPr>
                <w:noProof/>
                <w:webHidden/>
              </w:rPr>
              <w:fldChar w:fldCharType="separate"/>
            </w:r>
            <w:r w:rsidR="0068614D">
              <w:rPr>
                <w:noProof/>
                <w:webHidden/>
              </w:rPr>
              <w:t>13</w:t>
            </w:r>
            <w:r w:rsidR="0068614D">
              <w:rPr>
                <w:noProof/>
                <w:webHidden/>
              </w:rPr>
              <w:fldChar w:fldCharType="end"/>
            </w:r>
          </w:hyperlink>
        </w:p>
        <w:p w:rsidR="0068614D" w:rsidRDefault="000F728C">
          <w:pPr>
            <w:pStyle w:val="TOC2"/>
            <w:tabs>
              <w:tab w:val="right" w:leader="dot" w:pos="9350"/>
            </w:tabs>
            <w:rPr>
              <w:noProof/>
              <w:lang w:eastAsia="en-US"/>
            </w:rPr>
          </w:pPr>
          <w:hyperlink w:anchor="_Toc449472492" w:history="1">
            <w:r w:rsidR="0068614D" w:rsidRPr="002652AF">
              <w:rPr>
                <w:rStyle w:val="Hyperlink"/>
                <w:noProof/>
              </w:rPr>
              <w:t>clustering information for relevance and presentation</w:t>
            </w:r>
            <w:r w:rsidR="0068614D">
              <w:rPr>
                <w:noProof/>
                <w:webHidden/>
              </w:rPr>
              <w:tab/>
            </w:r>
            <w:r w:rsidR="0068614D">
              <w:rPr>
                <w:noProof/>
                <w:webHidden/>
              </w:rPr>
              <w:fldChar w:fldCharType="begin"/>
            </w:r>
            <w:r w:rsidR="0068614D">
              <w:rPr>
                <w:noProof/>
                <w:webHidden/>
              </w:rPr>
              <w:instrText xml:space="preserve"> PAGEREF _Toc449472492 \h </w:instrText>
            </w:r>
            <w:r w:rsidR="0068614D">
              <w:rPr>
                <w:noProof/>
                <w:webHidden/>
              </w:rPr>
            </w:r>
            <w:r w:rsidR="0068614D">
              <w:rPr>
                <w:noProof/>
                <w:webHidden/>
              </w:rPr>
              <w:fldChar w:fldCharType="separate"/>
            </w:r>
            <w:r w:rsidR="0068614D">
              <w:rPr>
                <w:noProof/>
                <w:webHidden/>
              </w:rPr>
              <w:t>13</w:t>
            </w:r>
            <w:r w:rsidR="0068614D">
              <w:rPr>
                <w:noProof/>
                <w:webHidden/>
              </w:rPr>
              <w:fldChar w:fldCharType="end"/>
            </w:r>
          </w:hyperlink>
        </w:p>
        <w:p w:rsidR="0068614D" w:rsidRDefault="000F728C">
          <w:pPr>
            <w:pStyle w:val="TOC2"/>
            <w:tabs>
              <w:tab w:val="right" w:leader="dot" w:pos="9350"/>
            </w:tabs>
            <w:rPr>
              <w:noProof/>
              <w:lang w:eastAsia="en-US"/>
            </w:rPr>
          </w:pPr>
          <w:hyperlink w:anchor="_Toc449472493" w:history="1">
            <w:r w:rsidR="0068614D" w:rsidRPr="002652AF">
              <w:rPr>
                <w:rStyle w:val="Hyperlink"/>
                <w:noProof/>
              </w:rPr>
              <w:t>How do you think you search engine compares to Google and Bing</w:t>
            </w:r>
            <w:r w:rsidR="0068614D">
              <w:rPr>
                <w:noProof/>
                <w:webHidden/>
              </w:rPr>
              <w:tab/>
            </w:r>
            <w:r w:rsidR="0068614D">
              <w:rPr>
                <w:noProof/>
                <w:webHidden/>
              </w:rPr>
              <w:fldChar w:fldCharType="begin"/>
            </w:r>
            <w:r w:rsidR="0068614D">
              <w:rPr>
                <w:noProof/>
                <w:webHidden/>
              </w:rPr>
              <w:instrText xml:space="preserve"> PAGEREF _Toc449472493 \h </w:instrText>
            </w:r>
            <w:r w:rsidR="0068614D">
              <w:rPr>
                <w:noProof/>
                <w:webHidden/>
              </w:rPr>
            </w:r>
            <w:r w:rsidR="0068614D">
              <w:rPr>
                <w:noProof/>
                <w:webHidden/>
              </w:rPr>
              <w:fldChar w:fldCharType="separate"/>
            </w:r>
            <w:r w:rsidR="0068614D">
              <w:rPr>
                <w:noProof/>
                <w:webHidden/>
              </w:rPr>
              <w:t>13</w:t>
            </w:r>
            <w:r w:rsidR="0068614D">
              <w:rPr>
                <w:noProof/>
                <w:webHidden/>
              </w:rPr>
              <w:fldChar w:fldCharType="end"/>
            </w:r>
          </w:hyperlink>
        </w:p>
        <w:p w:rsidR="0068614D" w:rsidRDefault="000F728C">
          <w:pPr>
            <w:pStyle w:val="TOC2"/>
            <w:tabs>
              <w:tab w:val="right" w:leader="dot" w:pos="9350"/>
            </w:tabs>
            <w:rPr>
              <w:noProof/>
              <w:lang w:eastAsia="en-US"/>
            </w:rPr>
          </w:pPr>
          <w:hyperlink w:anchor="_Toc449472494" w:history="1">
            <w:r w:rsidR="0068614D" w:rsidRPr="002652AF">
              <w:rPr>
                <w:rStyle w:val="Hyperlink"/>
                <w:noProof/>
              </w:rPr>
              <w:t>results of clustering in user interface</w:t>
            </w:r>
            <w:r w:rsidR="0068614D">
              <w:rPr>
                <w:noProof/>
                <w:webHidden/>
              </w:rPr>
              <w:tab/>
            </w:r>
            <w:r w:rsidR="0068614D">
              <w:rPr>
                <w:noProof/>
                <w:webHidden/>
              </w:rPr>
              <w:fldChar w:fldCharType="begin"/>
            </w:r>
            <w:r w:rsidR="0068614D">
              <w:rPr>
                <w:noProof/>
                <w:webHidden/>
              </w:rPr>
              <w:instrText xml:space="preserve"> PAGEREF _Toc449472494 \h </w:instrText>
            </w:r>
            <w:r w:rsidR="0068614D">
              <w:rPr>
                <w:noProof/>
                <w:webHidden/>
              </w:rPr>
            </w:r>
            <w:r w:rsidR="0068614D">
              <w:rPr>
                <w:noProof/>
                <w:webHidden/>
              </w:rPr>
              <w:fldChar w:fldCharType="separate"/>
            </w:r>
            <w:r w:rsidR="0068614D">
              <w:rPr>
                <w:noProof/>
                <w:webHidden/>
              </w:rPr>
              <w:t>13</w:t>
            </w:r>
            <w:r w:rsidR="0068614D">
              <w:rPr>
                <w:noProof/>
                <w:webHidden/>
              </w:rPr>
              <w:fldChar w:fldCharType="end"/>
            </w:r>
          </w:hyperlink>
        </w:p>
        <w:p w:rsidR="0068614D" w:rsidRDefault="000F728C">
          <w:pPr>
            <w:pStyle w:val="TOC2"/>
            <w:tabs>
              <w:tab w:val="right" w:leader="dot" w:pos="9350"/>
            </w:tabs>
            <w:rPr>
              <w:noProof/>
              <w:lang w:eastAsia="en-US"/>
            </w:rPr>
          </w:pPr>
          <w:hyperlink w:anchor="_Toc449472495" w:history="1">
            <w:r w:rsidR="0068614D" w:rsidRPr="002652AF">
              <w:rPr>
                <w:rStyle w:val="Hyperlink"/>
                <w:noProof/>
              </w:rPr>
              <w:t>selectION the queries for the demonstration</w:t>
            </w:r>
            <w:r w:rsidR="0068614D">
              <w:rPr>
                <w:noProof/>
                <w:webHidden/>
              </w:rPr>
              <w:tab/>
            </w:r>
            <w:r w:rsidR="0068614D">
              <w:rPr>
                <w:noProof/>
                <w:webHidden/>
              </w:rPr>
              <w:fldChar w:fldCharType="begin"/>
            </w:r>
            <w:r w:rsidR="0068614D">
              <w:rPr>
                <w:noProof/>
                <w:webHidden/>
              </w:rPr>
              <w:instrText xml:space="preserve"> PAGEREF _Toc449472495 \h </w:instrText>
            </w:r>
            <w:r w:rsidR="0068614D">
              <w:rPr>
                <w:noProof/>
                <w:webHidden/>
              </w:rPr>
            </w:r>
            <w:r w:rsidR="0068614D">
              <w:rPr>
                <w:noProof/>
                <w:webHidden/>
              </w:rPr>
              <w:fldChar w:fldCharType="separate"/>
            </w:r>
            <w:r w:rsidR="0068614D">
              <w:rPr>
                <w:noProof/>
                <w:webHidden/>
              </w:rPr>
              <w:t>13</w:t>
            </w:r>
            <w:r w:rsidR="0068614D">
              <w:rPr>
                <w:noProof/>
                <w:webHidden/>
              </w:rPr>
              <w:fldChar w:fldCharType="end"/>
            </w:r>
          </w:hyperlink>
        </w:p>
        <w:p w:rsidR="0068614D" w:rsidRDefault="000F728C">
          <w:pPr>
            <w:pStyle w:val="TOC2"/>
            <w:tabs>
              <w:tab w:val="right" w:leader="dot" w:pos="9350"/>
            </w:tabs>
            <w:rPr>
              <w:noProof/>
              <w:lang w:eastAsia="en-US"/>
            </w:rPr>
          </w:pPr>
          <w:hyperlink w:anchor="_Toc449472496" w:history="1">
            <w:r w:rsidR="0068614D" w:rsidRPr="002652AF">
              <w:rPr>
                <w:rStyle w:val="Hyperlink"/>
                <w:noProof/>
              </w:rPr>
              <w:t>Provide three examples of the queries and the results produced by your search engine, as well as the results of Google and Bing</w:t>
            </w:r>
            <w:r w:rsidR="0068614D">
              <w:rPr>
                <w:noProof/>
                <w:webHidden/>
              </w:rPr>
              <w:tab/>
            </w:r>
            <w:r w:rsidR="0068614D">
              <w:rPr>
                <w:noProof/>
                <w:webHidden/>
              </w:rPr>
              <w:fldChar w:fldCharType="begin"/>
            </w:r>
            <w:r w:rsidR="0068614D">
              <w:rPr>
                <w:noProof/>
                <w:webHidden/>
              </w:rPr>
              <w:instrText xml:space="preserve"> PAGEREF _Toc449472496 \h </w:instrText>
            </w:r>
            <w:r w:rsidR="0068614D">
              <w:rPr>
                <w:noProof/>
                <w:webHidden/>
              </w:rPr>
            </w:r>
            <w:r w:rsidR="0068614D">
              <w:rPr>
                <w:noProof/>
                <w:webHidden/>
              </w:rPr>
              <w:fldChar w:fldCharType="separate"/>
            </w:r>
            <w:r w:rsidR="0068614D">
              <w:rPr>
                <w:noProof/>
                <w:webHidden/>
              </w:rPr>
              <w:t>13</w:t>
            </w:r>
            <w:r w:rsidR="0068614D">
              <w:rPr>
                <w:noProof/>
                <w:webHidden/>
              </w:rPr>
              <w:fldChar w:fldCharType="end"/>
            </w:r>
          </w:hyperlink>
        </w:p>
        <w:p w:rsidR="0068614D" w:rsidRDefault="000F728C">
          <w:pPr>
            <w:pStyle w:val="TOC1"/>
            <w:tabs>
              <w:tab w:val="right" w:leader="dot" w:pos="9350"/>
            </w:tabs>
            <w:rPr>
              <w:noProof/>
              <w:lang w:eastAsia="en-US"/>
            </w:rPr>
          </w:pPr>
          <w:hyperlink w:anchor="_Toc449472497" w:history="1">
            <w:r w:rsidR="0068614D" w:rsidRPr="002652AF">
              <w:rPr>
                <w:rStyle w:val="Hyperlink"/>
                <w:noProof/>
              </w:rPr>
              <w:t>Clustering</w:t>
            </w:r>
            <w:r w:rsidR="0068614D">
              <w:rPr>
                <w:noProof/>
                <w:webHidden/>
              </w:rPr>
              <w:tab/>
            </w:r>
            <w:r w:rsidR="0068614D">
              <w:rPr>
                <w:noProof/>
                <w:webHidden/>
              </w:rPr>
              <w:fldChar w:fldCharType="begin"/>
            </w:r>
            <w:r w:rsidR="0068614D">
              <w:rPr>
                <w:noProof/>
                <w:webHidden/>
              </w:rPr>
              <w:instrText xml:space="preserve"> PAGEREF _Toc449472497 \h </w:instrText>
            </w:r>
            <w:r w:rsidR="0068614D">
              <w:rPr>
                <w:noProof/>
                <w:webHidden/>
              </w:rPr>
            </w:r>
            <w:r w:rsidR="0068614D">
              <w:rPr>
                <w:noProof/>
                <w:webHidden/>
              </w:rPr>
              <w:fldChar w:fldCharType="separate"/>
            </w:r>
            <w:r w:rsidR="0068614D">
              <w:rPr>
                <w:noProof/>
                <w:webHidden/>
              </w:rPr>
              <w:t>13</w:t>
            </w:r>
            <w:r w:rsidR="0068614D">
              <w:rPr>
                <w:noProof/>
                <w:webHidden/>
              </w:rPr>
              <w:fldChar w:fldCharType="end"/>
            </w:r>
          </w:hyperlink>
        </w:p>
        <w:p w:rsidR="0068614D" w:rsidRDefault="000F728C">
          <w:pPr>
            <w:pStyle w:val="TOC2"/>
            <w:tabs>
              <w:tab w:val="right" w:leader="dot" w:pos="9350"/>
            </w:tabs>
            <w:rPr>
              <w:noProof/>
              <w:lang w:eastAsia="en-US"/>
            </w:rPr>
          </w:pPr>
          <w:hyperlink w:anchor="_Toc449472498" w:history="1">
            <w:r w:rsidR="0068614D" w:rsidRPr="002652AF">
              <w:rPr>
                <w:rStyle w:val="Hyperlink"/>
                <w:noProof/>
              </w:rPr>
              <w:t>how you have designed the flat clustering</w:t>
            </w:r>
            <w:r w:rsidR="0068614D">
              <w:rPr>
                <w:noProof/>
                <w:webHidden/>
              </w:rPr>
              <w:tab/>
            </w:r>
            <w:r w:rsidR="0068614D">
              <w:rPr>
                <w:noProof/>
                <w:webHidden/>
              </w:rPr>
              <w:fldChar w:fldCharType="begin"/>
            </w:r>
            <w:r w:rsidR="0068614D">
              <w:rPr>
                <w:noProof/>
                <w:webHidden/>
              </w:rPr>
              <w:instrText xml:space="preserve"> PAGEREF _Toc449472498 \h </w:instrText>
            </w:r>
            <w:r w:rsidR="0068614D">
              <w:rPr>
                <w:noProof/>
                <w:webHidden/>
              </w:rPr>
            </w:r>
            <w:r w:rsidR="0068614D">
              <w:rPr>
                <w:noProof/>
                <w:webHidden/>
              </w:rPr>
              <w:fldChar w:fldCharType="separate"/>
            </w:r>
            <w:r w:rsidR="0068614D">
              <w:rPr>
                <w:noProof/>
                <w:webHidden/>
              </w:rPr>
              <w:t>13</w:t>
            </w:r>
            <w:r w:rsidR="0068614D">
              <w:rPr>
                <w:noProof/>
                <w:webHidden/>
              </w:rPr>
              <w:fldChar w:fldCharType="end"/>
            </w:r>
          </w:hyperlink>
        </w:p>
        <w:p w:rsidR="0068614D" w:rsidRDefault="000F728C">
          <w:pPr>
            <w:pStyle w:val="TOC3"/>
            <w:tabs>
              <w:tab w:val="right" w:leader="dot" w:pos="9350"/>
            </w:tabs>
            <w:rPr>
              <w:noProof/>
              <w:lang w:eastAsia="en-US"/>
            </w:rPr>
          </w:pPr>
          <w:hyperlink w:anchor="_Toc449472499" w:history="1">
            <w:r w:rsidR="0068614D" w:rsidRPr="002652AF">
              <w:rPr>
                <w:rStyle w:val="Hyperlink"/>
                <w:noProof/>
              </w:rPr>
              <w:t>how many predefined clusters did you select</w:t>
            </w:r>
            <w:r w:rsidR="0068614D">
              <w:rPr>
                <w:noProof/>
                <w:webHidden/>
              </w:rPr>
              <w:tab/>
            </w:r>
            <w:r w:rsidR="0068614D">
              <w:rPr>
                <w:noProof/>
                <w:webHidden/>
              </w:rPr>
              <w:fldChar w:fldCharType="begin"/>
            </w:r>
            <w:r w:rsidR="0068614D">
              <w:rPr>
                <w:noProof/>
                <w:webHidden/>
              </w:rPr>
              <w:instrText xml:space="preserve"> PAGEREF _Toc449472499 \h </w:instrText>
            </w:r>
            <w:r w:rsidR="0068614D">
              <w:rPr>
                <w:noProof/>
                <w:webHidden/>
              </w:rPr>
            </w:r>
            <w:r w:rsidR="0068614D">
              <w:rPr>
                <w:noProof/>
                <w:webHidden/>
              </w:rPr>
              <w:fldChar w:fldCharType="separate"/>
            </w:r>
            <w:r w:rsidR="0068614D">
              <w:rPr>
                <w:noProof/>
                <w:webHidden/>
              </w:rPr>
              <w:t>13</w:t>
            </w:r>
            <w:r w:rsidR="0068614D">
              <w:rPr>
                <w:noProof/>
                <w:webHidden/>
              </w:rPr>
              <w:fldChar w:fldCharType="end"/>
            </w:r>
          </w:hyperlink>
        </w:p>
        <w:p w:rsidR="0068614D" w:rsidRDefault="000F728C">
          <w:pPr>
            <w:pStyle w:val="TOC2"/>
            <w:tabs>
              <w:tab w:val="right" w:leader="dot" w:pos="9350"/>
            </w:tabs>
            <w:rPr>
              <w:noProof/>
              <w:lang w:eastAsia="en-US"/>
            </w:rPr>
          </w:pPr>
          <w:hyperlink w:anchor="_Toc449472500" w:history="1">
            <w:r w:rsidR="0068614D" w:rsidRPr="002652AF">
              <w:rPr>
                <w:rStyle w:val="Hyperlink"/>
                <w:noProof/>
              </w:rPr>
              <w:t>What did you do with the results of clustering</w:t>
            </w:r>
            <w:r w:rsidR="0068614D">
              <w:rPr>
                <w:noProof/>
                <w:webHidden/>
              </w:rPr>
              <w:tab/>
            </w:r>
            <w:r w:rsidR="0068614D">
              <w:rPr>
                <w:noProof/>
                <w:webHidden/>
              </w:rPr>
              <w:fldChar w:fldCharType="begin"/>
            </w:r>
            <w:r w:rsidR="0068614D">
              <w:rPr>
                <w:noProof/>
                <w:webHidden/>
              </w:rPr>
              <w:instrText xml:space="preserve"> PAGEREF _Toc449472500 \h </w:instrText>
            </w:r>
            <w:r w:rsidR="0068614D">
              <w:rPr>
                <w:noProof/>
                <w:webHidden/>
              </w:rPr>
            </w:r>
            <w:r w:rsidR="0068614D">
              <w:rPr>
                <w:noProof/>
                <w:webHidden/>
              </w:rPr>
              <w:fldChar w:fldCharType="separate"/>
            </w:r>
            <w:r w:rsidR="0068614D">
              <w:rPr>
                <w:noProof/>
                <w:webHidden/>
              </w:rPr>
              <w:t>13</w:t>
            </w:r>
            <w:r w:rsidR="0068614D">
              <w:rPr>
                <w:noProof/>
                <w:webHidden/>
              </w:rPr>
              <w:fldChar w:fldCharType="end"/>
            </w:r>
          </w:hyperlink>
        </w:p>
        <w:p w:rsidR="0068614D" w:rsidRDefault="000F728C">
          <w:pPr>
            <w:pStyle w:val="TOC2"/>
            <w:tabs>
              <w:tab w:val="right" w:leader="dot" w:pos="9350"/>
            </w:tabs>
            <w:rPr>
              <w:noProof/>
              <w:lang w:eastAsia="en-US"/>
            </w:rPr>
          </w:pPr>
          <w:hyperlink w:anchor="_Toc449472501" w:history="1">
            <w:r w:rsidR="0068614D" w:rsidRPr="002652AF">
              <w:rPr>
                <w:rStyle w:val="Hyperlink"/>
                <w:noProof/>
              </w:rPr>
              <w:t>did you incorporate them in the relevance models</w:t>
            </w:r>
            <w:r w:rsidR="0068614D">
              <w:rPr>
                <w:noProof/>
                <w:webHidden/>
              </w:rPr>
              <w:tab/>
            </w:r>
            <w:r w:rsidR="0068614D">
              <w:rPr>
                <w:noProof/>
                <w:webHidden/>
              </w:rPr>
              <w:fldChar w:fldCharType="begin"/>
            </w:r>
            <w:r w:rsidR="0068614D">
              <w:rPr>
                <w:noProof/>
                <w:webHidden/>
              </w:rPr>
              <w:instrText xml:space="preserve"> PAGEREF _Toc449472501 \h </w:instrText>
            </w:r>
            <w:r w:rsidR="0068614D">
              <w:rPr>
                <w:noProof/>
                <w:webHidden/>
              </w:rPr>
            </w:r>
            <w:r w:rsidR="0068614D">
              <w:rPr>
                <w:noProof/>
                <w:webHidden/>
              </w:rPr>
              <w:fldChar w:fldCharType="separate"/>
            </w:r>
            <w:r w:rsidR="0068614D">
              <w:rPr>
                <w:noProof/>
                <w:webHidden/>
              </w:rPr>
              <w:t>14</w:t>
            </w:r>
            <w:r w:rsidR="0068614D">
              <w:rPr>
                <w:noProof/>
                <w:webHidden/>
              </w:rPr>
              <w:fldChar w:fldCharType="end"/>
            </w:r>
          </w:hyperlink>
        </w:p>
        <w:p w:rsidR="0068614D" w:rsidRDefault="000F728C">
          <w:pPr>
            <w:pStyle w:val="TOC2"/>
            <w:tabs>
              <w:tab w:val="right" w:leader="dot" w:pos="9350"/>
            </w:tabs>
            <w:rPr>
              <w:noProof/>
              <w:lang w:eastAsia="en-US"/>
            </w:rPr>
          </w:pPr>
          <w:hyperlink w:anchor="_Toc449472502" w:history="1">
            <w:r w:rsidR="0068614D" w:rsidRPr="002652AF">
              <w:rPr>
                <w:rStyle w:val="Hyperlink"/>
                <w:noProof/>
              </w:rPr>
              <w:t>did you provided to the user interface results that were obtained when clustering is used</w:t>
            </w:r>
            <w:r w:rsidR="0068614D">
              <w:rPr>
                <w:noProof/>
                <w:webHidden/>
              </w:rPr>
              <w:tab/>
            </w:r>
            <w:r w:rsidR="0068614D">
              <w:rPr>
                <w:noProof/>
                <w:webHidden/>
              </w:rPr>
              <w:fldChar w:fldCharType="begin"/>
            </w:r>
            <w:r w:rsidR="0068614D">
              <w:rPr>
                <w:noProof/>
                <w:webHidden/>
              </w:rPr>
              <w:instrText xml:space="preserve"> PAGEREF _Toc449472502 \h </w:instrText>
            </w:r>
            <w:r w:rsidR="0068614D">
              <w:rPr>
                <w:noProof/>
                <w:webHidden/>
              </w:rPr>
            </w:r>
            <w:r w:rsidR="0068614D">
              <w:rPr>
                <w:noProof/>
                <w:webHidden/>
              </w:rPr>
              <w:fldChar w:fldCharType="separate"/>
            </w:r>
            <w:r w:rsidR="0068614D">
              <w:rPr>
                <w:noProof/>
                <w:webHidden/>
              </w:rPr>
              <w:t>14</w:t>
            </w:r>
            <w:r w:rsidR="0068614D">
              <w:rPr>
                <w:noProof/>
                <w:webHidden/>
              </w:rPr>
              <w:fldChar w:fldCharType="end"/>
            </w:r>
          </w:hyperlink>
        </w:p>
        <w:p w:rsidR="0068614D" w:rsidRDefault="000F728C">
          <w:pPr>
            <w:pStyle w:val="TOC2"/>
            <w:tabs>
              <w:tab w:val="right" w:leader="dot" w:pos="9350"/>
            </w:tabs>
            <w:rPr>
              <w:noProof/>
              <w:lang w:eastAsia="en-US"/>
            </w:rPr>
          </w:pPr>
          <w:hyperlink w:anchor="_Toc449472503" w:history="1">
            <w:r w:rsidR="0068614D" w:rsidRPr="002652AF">
              <w:rPr>
                <w:rStyle w:val="Hyperlink"/>
                <w:noProof/>
              </w:rPr>
              <w:t>how did you use the results of agglomerative clustering</w:t>
            </w:r>
            <w:r w:rsidR="0068614D">
              <w:rPr>
                <w:noProof/>
                <w:webHidden/>
              </w:rPr>
              <w:tab/>
            </w:r>
            <w:r w:rsidR="0068614D">
              <w:rPr>
                <w:noProof/>
                <w:webHidden/>
              </w:rPr>
              <w:fldChar w:fldCharType="begin"/>
            </w:r>
            <w:r w:rsidR="0068614D">
              <w:rPr>
                <w:noProof/>
                <w:webHidden/>
              </w:rPr>
              <w:instrText xml:space="preserve"> PAGEREF _Toc449472503 \h </w:instrText>
            </w:r>
            <w:r w:rsidR="0068614D">
              <w:rPr>
                <w:noProof/>
                <w:webHidden/>
              </w:rPr>
            </w:r>
            <w:r w:rsidR="0068614D">
              <w:rPr>
                <w:noProof/>
                <w:webHidden/>
              </w:rPr>
              <w:fldChar w:fldCharType="separate"/>
            </w:r>
            <w:r w:rsidR="0068614D">
              <w:rPr>
                <w:noProof/>
                <w:webHidden/>
              </w:rPr>
              <w:t>14</w:t>
            </w:r>
            <w:r w:rsidR="0068614D">
              <w:rPr>
                <w:noProof/>
                <w:webHidden/>
              </w:rPr>
              <w:fldChar w:fldCharType="end"/>
            </w:r>
          </w:hyperlink>
        </w:p>
        <w:p w:rsidR="0068614D" w:rsidRDefault="000F728C">
          <w:pPr>
            <w:pStyle w:val="TOC2"/>
            <w:tabs>
              <w:tab w:val="right" w:leader="dot" w:pos="9350"/>
            </w:tabs>
            <w:rPr>
              <w:noProof/>
              <w:lang w:eastAsia="en-US"/>
            </w:rPr>
          </w:pPr>
          <w:hyperlink w:anchor="_Toc449472504" w:history="1">
            <w:r w:rsidR="0068614D" w:rsidRPr="002652AF">
              <w:rPr>
                <w:rStyle w:val="Hyperlink"/>
                <w:noProof/>
              </w:rPr>
              <w:t>How many clusters did you obtain</w:t>
            </w:r>
            <w:r w:rsidR="0068614D">
              <w:rPr>
                <w:noProof/>
                <w:webHidden/>
              </w:rPr>
              <w:tab/>
            </w:r>
            <w:r w:rsidR="0068614D">
              <w:rPr>
                <w:noProof/>
                <w:webHidden/>
              </w:rPr>
              <w:fldChar w:fldCharType="begin"/>
            </w:r>
            <w:r w:rsidR="0068614D">
              <w:rPr>
                <w:noProof/>
                <w:webHidden/>
              </w:rPr>
              <w:instrText xml:space="preserve"> PAGEREF _Toc449472504 \h </w:instrText>
            </w:r>
            <w:r w:rsidR="0068614D">
              <w:rPr>
                <w:noProof/>
                <w:webHidden/>
              </w:rPr>
            </w:r>
            <w:r w:rsidR="0068614D">
              <w:rPr>
                <w:noProof/>
                <w:webHidden/>
              </w:rPr>
              <w:fldChar w:fldCharType="separate"/>
            </w:r>
            <w:r w:rsidR="0068614D">
              <w:rPr>
                <w:noProof/>
                <w:webHidden/>
              </w:rPr>
              <w:t>14</w:t>
            </w:r>
            <w:r w:rsidR="0068614D">
              <w:rPr>
                <w:noProof/>
                <w:webHidden/>
              </w:rPr>
              <w:fldChar w:fldCharType="end"/>
            </w:r>
          </w:hyperlink>
        </w:p>
        <w:p w:rsidR="0068614D" w:rsidRDefault="000F728C">
          <w:pPr>
            <w:pStyle w:val="TOC2"/>
            <w:tabs>
              <w:tab w:val="right" w:leader="dot" w:pos="9350"/>
            </w:tabs>
            <w:rPr>
              <w:noProof/>
              <w:lang w:eastAsia="en-US"/>
            </w:rPr>
          </w:pPr>
          <w:hyperlink w:anchor="_Toc449472505" w:history="1">
            <w:r w:rsidR="0068614D" w:rsidRPr="002652AF">
              <w:rPr>
                <w:rStyle w:val="Hyperlink"/>
                <w:noProof/>
              </w:rPr>
              <w:t>How were they presented on the user interface?</w:t>
            </w:r>
            <w:r w:rsidR="0068614D">
              <w:rPr>
                <w:noProof/>
                <w:webHidden/>
              </w:rPr>
              <w:tab/>
            </w:r>
            <w:r w:rsidR="0068614D">
              <w:rPr>
                <w:noProof/>
                <w:webHidden/>
              </w:rPr>
              <w:fldChar w:fldCharType="begin"/>
            </w:r>
            <w:r w:rsidR="0068614D">
              <w:rPr>
                <w:noProof/>
                <w:webHidden/>
              </w:rPr>
              <w:instrText xml:space="preserve"> PAGEREF _Toc449472505 \h </w:instrText>
            </w:r>
            <w:r w:rsidR="0068614D">
              <w:rPr>
                <w:noProof/>
                <w:webHidden/>
              </w:rPr>
            </w:r>
            <w:r w:rsidR="0068614D">
              <w:rPr>
                <w:noProof/>
                <w:webHidden/>
              </w:rPr>
              <w:fldChar w:fldCharType="separate"/>
            </w:r>
            <w:r w:rsidR="0068614D">
              <w:rPr>
                <w:noProof/>
                <w:webHidden/>
              </w:rPr>
              <w:t>14</w:t>
            </w:r>
            <w:r w:rsidR="0068614D">
              <w:rPr>
                <w:noProof/>
                <w:webHidden/>
              </w:rPr>
              <w:fldChar w:fldCharType="end"/>
            </w:r>
          </w:hyperlink>
        </w:p>
        <w:p w:rsidR="0068614D" w:rsidRDefault="000F728C">
          <w:pPr>
            <w:pStyle w:val="TOC2"/>
            <w:tabs>
              <w:tab w:val="right" w:leader="dot" w:pos="9350"/>
            </w:tabs>
            <w:rPr>
              <w:noProof/>
              <w:lang w:eastAsia="en-US"/>
            </w:rPr>
          </w:pPr>
          <w:hyperlink w:anchor="_Toc449472506" w:history="1">
            <w:r w:rsidR="0068614D" w:rsidRPr="002652AF">
              <w:rPr>
                <w:rStyle w:val="Hyperlink"/>
                <w:noProof/>
              </w:rPr>
              <w:t>How many queries did you experiment with</w:t>
            </w:r>
            <w:r w:rsidR="0068614D">
              <w:rPr>
                <w:noProof/>
                <w:webHidden/>
              </w:rPr>
              <w:tab/>
            </w:r>
            <w:r w:rsidR="0068614D">
              <w:rPr>
                <w:noProof/>
                <w:webHidden/>
              </w:rPr>
              <w:fldChar w:fldCharType="begin"/>
            </w:r>
            <w:r w:rsidR="0068614D">
              <w:rPr>
                <w:noProof/>
                <w:webHidden/>
              </w:rPr>
              <w:instrText xml:space="preserve"> PAGEREF _Toc449472506 \h </w:instrText>
            </w:r>
            <w:r w:rsidR="0068614D">
              <w:rPr>
                <w:noProof/>
                <w:webHidden/>
              </w:rPr>
            </w:r>
            <w:r w:rsidR="0068614D">
              <w:rPr>
                <w:noProof/>
                <w:webHidden/>
              </w:rPr>
              <w:fldChar w:fldCharType="separate"/>
            </w:r>
            <w:r w:rsidR="0068614D">
              <w:rPr>
                <w:noProof/>
                <w:webHidden/>
              </w:rPr>
              <w:t>14</w:t>
            </w:r>
            <w:r w:rsidR="0068614D">
              <w:rPr>
                <w:noProof/>
                <w:webHidden/>
              </w:rPr>
              <w:fldChar w:fldCharType="end"/>
            </w:r>
          </w:hyperlink>
        </w:p>
        <w:p w:rsidR="0068614D" w:rsidRDefault="000F728C">
          <w:pPr>
            <w:pStyle w:val="TOC2"/>
            <w:tabs>
              <w:tab w:val="right" w:leader="dot" w:pos="9350"/>
            </w:tabs>
            <w:rPr>
              <w:noProof/>
              <w:lang w:eastAsia="en-US"/>
            </w:rPr>
          </w:pPr>
          <w:hyperlink w:anchor="_Toc449472507" w:history="1">
            <w:r w:rsidR="0068614D" w:rsidRPr="002652AF">
              <w:rPr>
                <w:rStyle w:val="Hyperlink"/>
                <w:noProof/>
              </w:rPr>
              <w:t>State clearly how many queries you have used to test the impact of the results of each clustering method, how you have generated them and how you have judged the results of your relevance models</w:t>
            </w:r>
            <w:r w:rsidR="0068614D">
              <w:rPr>
                <w:noProof/>
                <w:webHidden/>
              </w:rPr>
              <w:tab/>
            </w:r>
            <w:r w:rsidR="0068614D">
              <w:rPr>
                <w:noProof/>
                <w:webHidden/>
              </w:rPr>
              <w:fldChar w:fldCharType="begin"/>
            </w:r>
            <w:r w:rsidR="0068614D">
              <w:rPr>
                <w:noProof/>
                <w:webHidden/>
              </w:rPr>
              <w:instrText xml:space="preserve"> PAGEREF _Toc449472507 \h </w:instrText>
            </w:r>
            <w:r w:rsidR="0068614D">
              <w:rPr>
                <w:noProof/>
                <w:webHidden/>
              </w:rPr>
            </w:r>
            <w:r w:rsidR="0068614D">
              <w:rPr>
                <w:noProof/>
                <w:webHidden/>
              </w:rPr>
              <w:fldChar w:fldCharType="separate"/>
            </w:r>
            <w:r w:rsidR="0068614D">
              <w:rPr>
                <w:noProof/>
                <w:webHidden/>
              </w:rPr>
              <w:t>14</w:t>
            </w:r>
            <w:r w:rsidR="0068614D">
              <w:rPr>
                <w:noProof/>
                <w:webHidden/>
              </w:rPr>
              <w:fldChar w:fldCharType="end"/>
            </w:r>
          </w:hyperlink>
        </w:p>
        <w:p w:rsidR="0068614D" w:rsidRDefault="000F728C">
          <w:pPr>
            <w:pStyle w:val="TOC2"/>
            <w:tabs>
              <w:tab w:val="right" w:leader="dot" w:pos="9350"/>
            </w:tabs>
            <w:rPr>
              <w:noProof/>
              <w:lang w:eastAsia="en-US"/>
            </w:rPr>
          </w:pPr>
          <w:hyperlink w:anchor="_Toc449472508" w:history="1">
            <w:r w:rsidR="0068614D" w:rsidRPr="002652AF">
              <w:rPr>
                <w:rStyle w:val="Hyperlink"/>
                <w:noProof/>
              </w:rPr>
              <w:t>Discuss how you have decided to select the queries for the demonstration of your search engine</w:t>
            </w:r>
            <w:r w:rsidR="0068614D">
              <w:rPr>
                <w:noProof/>
                <w:webHidden/>
              </w:rPr>
              <w:tab/>
            </w:r>
            <w:r w:rsidR="0068614D">
              <w:rPr>
                <w:noProof/>
                <w:webHidden/>
              </w:rPr>
              <w:fldChar w:fldCharType="begin"/>
            </w:r>
            <w:r w:rsidR="0068614D">
              <w:rPr>
                <w:noProof/>
                <w:webHidden/>
              </w:rPr>
              <w:instrText xml:space="preserve"> PAGEREF _Toc449472508 \h </w:instrText>
            </w:r>
            <w:r w:rsidR="0068614D">
              <w:rPr>
                <w:noProof/>
                <w:webHidden/>
              </w:rPr>
            </w:r>
            <w:r w:rsidR="0068614D">
              <w:rPr>
                <w:noProof/>
                <w:webHidden/>
              </w:rPr>
              <w:fldChar w:fldCharType="separate"/>
            </w:r>
            <w:r w:rsidR="0068614D">
              <w:rPr>
                <w:noProof/>
                <w:webHidden/>
              </w:rPr>
              <w:t>14</w:t>
            </w:r>
            <w:r w:rsidR="0068614D">
              <w:rPr>
                <w:noProof/>
                <w:webHidden/>
              </w:rPr>
              <w:fldChar w:fldCharType="end"/>
            </w:r>
          </w:hyperlink>
        </w:p>
        <w:p w:rsidR="0068614D" w:rsidRDefault="000F728C">
          <w:pPr>
            <w:pStyle w:val="TOC2"/>
            <w:tabs>
              <w:tab w:val="right" w:leader="dot" w:pos="9350"/>
            </w:tabs>
            <w:rPr>
              <w:noProof/>
              <w:lang w:eastAsia="en-US"/>
            </w:rPr>
          </w:pPr>
          <w:hyperlink w:anchor="_Toc449472509" w:history="1">
            <w:r w:rsidR="0068614D" w:rsidRPr="002652AF">
              <w:rPr>
                <w:rStyle w:val="Hyperlink"/>
                <w:noProof/>
              </w:rPr>
              <w:t>Provide three examples of the queries and the results produced by your search engine and the clusters that you have created</w:t>
            </w:r>
            <w:r w:rsidR="0068614D">
              <w:rPr>
                <w:noProof/>
                <w:webHidden/>
              </w:rPr>
              <w:tab/>
            </w:r>
            <w:r w:rsidR="0068614D">
              <w:rPr>
                <w:noProof/>
                <w:webHidden/>
              </w:rPr>
              <w:fldChar w:fldCharType="begin"/>
            </w:r>
            <w:r w:rsidR="0068614D">
              <w:rPr>
                <w:noProof/>
                <w:webHidden/>
              </w:rPr>
              <w:instrText xml:space="preserve"> PAGEREF _Toc449472509 \h </w:instrText>
            </w:r>
            <w:r w:rsidR="0068614D">
              <w:rPr>
                <w:noProof/>
                <w:webHidden/>
              </w:rPr>
            </w:r>
            <w:r w:rsidR="0068614D">
              <w:rPr>
                <w:noProof/>
                <w:webHidden/>
              </w:rPr>
              <w:fldChar w:fldCharType="separate"/>
            </w:r>
            <w:r w:rsidR="0068614D">
              <w:rPr>
                <w:noProof/>
                <w:webHidden/>
              </w:rPr>
              <w:t>14</w:t>
            </w:r>
            <w:r w:rsidR="0068614D">
              <w:rPr>
                <w:noProof/>
                <w:webHidden/>
              </w:rPr>
              <w:fldChar w:fldCharType="end"/>
            </w:r>
          </w:hyperlink>
        </w:p>
        <w:p w:rsidR="0068614D" w:rsidRDefault="000F728C">
          <w:pPr>
            <w:pStyle w:val="TOC1"/>
            <w:tabs>
              <w:tab w:val="right" w:leader="dot" w:pos="9350"/>
            </w:tabs>
            <w:rPr>
              <w:noProof/>
              <w:lang w:eastAsia="en-US"/>
            </w:rPr>
          </w:pPr>
          <w:hyperlink w:anchor="_Toc449472510" w:history="1">
            <w:r w:rsidR="0068614D" w:rsidRPr="002652AF">
              <w:rPr>
                <w:rStyle w:val="Hyperlink"/>
                <w:noProof/>
              </w:rPr>
              <w:t>Query Expansion</w:t>
            </w:r>
            <w:r w:rsidR="0068614D">
              <w:rPr>
                <w:noProof/>
                <w:webHidden/>
              </w:rPr>
              <w:tab/>
            </w:r>
            <w:r w:rsidR="0068614D">
              <w:rPr>
                <w:noProof/>
                <w:webHidden/>
              </w:rPr>
              <w:fldChar w:fldCharType="begin"/>
            </w:r>
            <w:r w:rsidR="0068614D">
              <w:rPr>
                <w:noProof/>
                <w:webHidden/>
              </w:rPr>
              <w:instrText xml:space="preserve"> PAGEREF _Toc449472510 \h </w:instrText>
            </w:r>
            <w:r w:rsidR="0068614D">
              <w:rPr>
                <w:noProof/>
                <w:webHidden/>
              </w:rPr>
            </w:r>
            <w:r w:rsidR="0068614D">
              <w:rPr>
                <w:noProof/>
                <w:webHidden/>
              </w:rPr>
              <w:fldChar w:fldCharType="separate"/>
            </w:r>
            <w:r w:rsidR="0068614D">
              <w:rPr>
                <w:noProof/>
                <w:webHidden/>
              </w:rPr>
              <w:t>14</w:t>
            </w:r>
            <w:r w:rsidR="0068614D">
              <w:rPr>
                <w:noProof/>
                <w:webHidden/>
              </w:rPr>
              <w:fldChar w:fldCharType="end"/>
            </w:r>
          </w:hyperlink>
        </w:p>
        <w:p w:rsidR="0068614D" w:rsidRDefault="000F728C">
          <w:pPr>
            <w:pStyle w:val="TOC2"/>
            <w:tabs>
              <w:tab w:val="right" w:leader="dot" w:pos="9350"/>
            </w:tabs>
            <w:rPr>
              <w:noProof/>
              <w:lang w:eastAsia="en-US"/>
            </w:rPr>
          </w:pPr>
          <w:hyperlink w:anchor="_Toc449472511" w:history="1">
            <w:r w:rsidR="0068614D" w:rsidRPr="002652AF">
              <w:rPr>
                <w:rStyle w:val="Hyperlink"/>
                <w:noProof/>
              </w:rPr>
              <w:t>Describe how you have selected 20 queries to test the Rocchio algorithm of your search engine</w:t>
            </w:r>
            <w:r w:rsidR="0068614D">
              <w:rPr>
                <w:noProof/>
                <w:webHidden/>
              </w:rPr>
              <w:tab/>
            </w:r>
            <w:r w:rsidR="0068614D">
              <w:rPr>
                <w:noProof/>
                <w:webHidden/>
              </w:rPr>
              <w:fldChar w:fldCharType="begin"/>
            </w:r>
            <w:r w:rsidR="0068614D">
              <w:rPr>
                <w:noProof/>
                <w:webHidden/>
              </w:rPr>
              <w:instrText xml:space="preserve"> PAGEREF _Toc449472511 \h </w:instrText>
            </w:r>
            <w:r w:rsidR="0068614D">
              <w:rPr>
                <w:noProof/>
                <w:webHidden/>
              </w:rPr>
            </w:r>
            <w:r w:rsidR="0068614D">
              <w:rPr>
                <w:noProof/>
                <w:webHidden/>
              </w:rPr>
              <w:fldChar w:fldCharType="separate"/>
            </w:r>
            <w:r w:rsidR="0068614D">
              <w:rPr>
                <w:noProof/>
                <w:webHidden/>
              </w:rPr>
              <w:t>14</w:t>
            </w:r>
            <w:r w:rsidR="0068614D">
              <w:rPr>
                <w:noProof/>
                <w:webHidden/>
              </w:rPr>
              <w:fldChar w:fldCharType="end"/>
            </w:r>
          </w:hyperlink>
        </w:p>
        <w:p w:rsidR="0068614D" w:rsidRDefault="000F728C">
          <w:pPr>
            <w:pStyle w:val="TOC2"/>
            <w:tabs>
              <w:tab w:val="right" w:leader="dot" w:pos="9350"/>
            </w:tabs>
            <w:rPr>
              <w:noProof/>
              <w:lang w:eastAsia="en-US"/>
            </w:rPr>
          </w:pPr>
          <w:hyperlink w:anchor="_Toc449472512" w:history="1">
            <w:r w:rsidR="0068614D" w:rsidRPr="002652AF">
              <w:rPr>
                <w:rStyle w:val="Hyperlink"/>
                <w:noProof/>
              </w:rPr>
              <w:t>Give examples of the web pages that you found relevant and those that you found irrelevant – and explain your judgments</w:t>
            </w:r>
            <w:r w:rsidR="0068614D">
              <w:rPr>
                <w:noProof/>
                <w:webHidden/>
              </w:rPr>
              <w:tab/>
            </w:r>
            <w:r w:rsidR="0068614D">
              <w:rPr>
                <w:noProof/>
                <w:webHidden/>
              </w:rPr>
              <w:fldChar w:fldCharType="begin"/>
            </w:r>
            <w:r w:rsidR="0068614D">
              <w:rPr>
                <w:noProof/>
                <w:webHidden/>
              </w:rPr>
              <w:instrText xml:space="preserve"> PAGEREF _Toc449472512 \h </w:instrText>
            </w:r>
            <w:r w:rsidR="0068614D">
              <w:rPr>
                <w:noProof/>
                <w:webHidden/>
              </w:rPr>
            </w:r>
            <w:r w:rsidR="0068614D">
              <w:rPr>
                <w:noProof/>
                <w:webHidden/>
              </w:rPr>
              <w:fldChar w:fldCharType="separate"/>
            </w:r>
            <w:r w:rsidR="0068614D">
              <w:rPr>
                <w:noProof/>
                <w:webHidden/>
              </w:rPr>
              <w:t>15</w:t>
            </w:r>
            <w:r w:rsidR="0068614D">
              <w:rPr>
                <w:noProof/>
                <w:webHidden/>
              </w:rPr>
              <w:fldChar w:fldCharType="end"/>
            </w:r>
          </w:hyperlink>
        </w:p>
        <w:p w:rsidR="0068614D" w:rsidRDefault="000F728C">
          <w:pPr>
            <w:pStyle w:val="TOC2"/>
            <w:tabs>
              <w:tab w:val="right" w:leader="dot" w:pos="9350"/>
            </w:tabs>
            <w:rPr>
              <w:noProof/>
              <w:lang w:eastAsia="en-US"/>
            </w:rPr>
          </w:pPr>
          <w:hyperlink w:anchor="_Toc449472513" w:history="1">
            <w:r w:rsidR="0068614D" w:rsidRPr="002652AF">
              <w:rPr>
                <w:rStyle w:val="Hyperlink"/>
                <w:noProof/>
              </w:rPr>
              <w:t>Show also the modified queries that resulted by applying Rocchio to your original queries</w:t>
            </w:r>
            <w:r w:rsidR="0068614D">
              <w:rPr>
                <w:noProof/>
                <w:webHidden/>
              </w:rPr>
              <w:tab/>
            </w:r>
            <w:r w:rsidR="0068614D">
              <w:rPr>
                <w:noProof/>
                <w:webHidden/>
              </w:rPr>
              <w:fldChar w:fldCharType="begin"/>
            </w:r>
            <w:r w:rsidR="0068614D">
              <w:rPr>
                <w:noProof/>
                <w:webHidden/>
              </w:rPr>
              <w:instrText xml:space="preserve"> PAGEREF _Toc449472513 \h </w:instrText>
            </w:r>
            <w:r w:rsidR="0068614D">
              <w:rPr>
                <w:noProof/>
                <w:webHidden/>
              </w:rPr>
            </w:r>
            <w:r w:rsidR="0068614D">
              <w:rPr>
                <w:noProof/>
                <w:webHidden/>
              </w:rPr>
              <w:fldChar w:fldCharType="separate"/>
            </w:r>
            <w:r w:rsidR="0068614D">
              <w:rPr>
                <w:noProof/>
                <w:webHidden/>
              </w:rPr>
              <w:t>15</w:t>
            </w:r>
            <w:r w:rsidR="0068614D">
              <w:rPr>
                <w:noProof/>
                <w:webHidden/>
              </w:rPr>
              <w:fldChar w:fldCharType="end"/>
            </w:r>
          </w:hyperlink>
        </w:p>
        <w:p w:rsidR="0068614D" w:rsidRDefault="000F728C">
          <w:pPr>
            <w:pStyle w:val="TOC2"/>
            <w:tabs>
              <w:tab w:val="right" w:leader="dot" w:pos="9350"/>
            </w:tabs>
            <w:rPr>
              <w:noProof/>
              <w:lang w:eastAsia="en-US"/>
            </w:rPr>
          </w:pPr>
          <w:hyperlink w:anchor="_Toc449472514" w:history="1">
            <w:r w:rsidR="0068614D" w:rsidRPr="002652AF">
              <w:rPr>
                <w:rStyle w:val="Hyperlink"/>
                <w:noProof/>
              </w:rPr>
              <w:t>Discuss the 50 queries that you have used for pseudo-relevance feedback</w:t>
            </w:r>
            <w:r w:rsidR="0068614D">
              <w:rPr>
                <w:noProof/>
                <w:webHidden/>
              </w:rPr>
              <w:tab/>
            </w:r>
            <w:r w:rsidR="0068614D">
              <w:rPr>
                <w:noProof/>
                <w:webHidden/>
              </w:rPr>
              <w:fldChar w:fldCharType="begin"/>
            </w:r>
            <w:r w:rsidR="0068614D">
              <w:rPr>
                <w:noProof/>
                <w:webHidden/>
              </w:rPr>
              <w:instrText xml:space="preserve"> PAGEREF _Toc449472514 \h </w:instrText>
            </w:r>
            <w:r w:rsidR="0068614D">
              <w:rPr>
                <w:noProof/>
                <w:webHidden/>
              </w:rPr>
            </w:r>
            <w:r w:rsidR="0068614D">
              <w:rPr>
                <w:noProof/>
                <w:webHidden/>
              </w:rPr>
              <w:fldChar w:fldCharType="separate"/>
            </w:r>
            <w:r w:rsidR="0068614D">
              <w:rPr>
                <w:noProof/>
                <w:webHidden/>
              </w:rPr>
              <w:t>15</w:t>
            </w:r>
            <w:r w:rsidR="0068614D">
              <w:rPr>
                <w:noProof/>
                <w:webHidden/>
              </w:rPr>
              <w:fldChar w:fldCharType="end"/>
            </w:r>
          </w:hyperlink>
        </w:p>
        <w:p w:rsidR="0068614D" w:rsidRDefault="000F728C">
          <w:pPr>
            <w:pStyle w:val="TOC2"/>
            <w:tabs>
              <w:tab w:val="right" w:leader="dot" w:pos="9350"/>
            </w:tabs>
            <w:rPr>
              <w:noProof/>
              <w:lang w:eastAsia="en-US"/>
            </w:rPr>
          </w:pPr>
          <w:hyperlink w:anchor="_Toc449472515" w:history="1">
            <w:r w:rsidR="0068614D" w:rsidRPr="002652AF">
              <w:rPr>
                <w:rStyle w:val="Hyperlink"/>
                <w:noProof/>
              </w:rPr>
              <w:t>For each of the three methods, i.e. associative clustering, metric clustering and scalar clustering show</w:t>
            </w:r>
            <w:r w:rsidR="0068614D">
              <w:rPr>
                <w:noProof/>
                <w:webHidden/>
              </w:rPr>
              <w:tab/>
            </w:r>
            <w:r w:rsidR="0068614D">
              <w:rPr>
                <w:noProof/>
                <w:webHidden/>
              </w:rPr>
              <w:fldChar w:fldCharType="begin"/>
            </w:r>
            <w:r w:rsidR="0068614D">
              <w:rPr>
                <w:noProof/>
                <w:webHidden/>
              </w:rPr>
              <w:instrText xml:space="preserve"> PAGEREF _Toc449472515 \h </w:instrText>
            </w:r>
            <w:r w:rsidR="0068614D">
              <w:rPr>
                <w:noProof/>
                <w:webHidden/>
              </w:rPr>
            </w:r>
            <w:r w:rsidR="0068614D">
              <w:rPr>
                <w:noProof/>
                <w:webHidden/>
              </w:rPr>
              <w:fldChar w:fldCharType="separate"/>
            </w:r>
            <w:r w:rsidR="0068614D">
              <w:rPr>
                <w:noProof/>
                <w:webHidden/>
              </w:rPr>
              <w:t>15</w:t>
            </w:r>
            <w:r w:rsidR="0068614D">
              <w:rPr>
                <w:noProof/>
                <w:webHidden/>
              </w:rPr>
              <w:fldChar w:fldCharType="end"/>
            </w:r>
          </w:hyperlink>
        </w:p>
        <w:p w:rsidR="0068614D" w:rsidRDefault="000F728C">
          <w:pPr>
            <w:pStyle w:val="TOC3"/>
            <w:tabs>
              <w:tab w:val="right" w:leader="dot" w:pos="9350"/>
            </w:tabs>
            <w:rPr>
              <w:noProof/>
              <w:lang w:eastAsia="en-US"/>
            </w:rPr>
          </w:pPr>
          <w:hyperlink w:anchor="_Toc449472516" w:history="1">
            <w:r w:rsidR="0068614D" w:rsidRPr="002652AF">
              <w:rPr>
                <w:rStyle w:val="Hyperlink"/>
                <w:noProof/>
              </w:rPr>
              <w:t>examples of 3 queries, the local document set and</w:t>
            </w:r>
            <w:r w:rsidR="0068614D">
              <w:rPr>
                <w:noProof/>
                <w:webHidden/>
              </w:rPr>
              <w:tab/>
            </w:r>
            <w:r w:rsidR="0068614D">
              <w:rPr>
                <w:noProof/>
                <w:webHidden/>
              </w:rPr>
              <w:fldChar w:fldCharType="begin"/>
            </w:r>
            <w:r w:rsidR="0068614D">
              <w:rPr>
                <w:noProof/>
                <w:webHidden/>
              </w:rPr>
              <w:instrText xml:space="preserve"> PAGEREF _Toc449472516 \h </w:instrText>
            </w:r>
            <w:r w:rsidR="0068614D">
              <w:rPr>
                <w:noProof/>
                <w:webHidden/>
              </w:rPr>
            </w:r>
            <w:r w:rsidR="0068614D">
              <w:rPr>
                <w:noProof/>
                <w:webHidden/>
              </w:rPr>
              <w:fldChar w:fldCharType="separate"/>
            </w:r>
            <w:r w:rsidR="0068614D">
              <w:rPr>
                <w:noProof/>
                <w:webHidden/>
              </w:rPr>
              <w:t>15</w:t>
            </w:r>
            <w:r w:rsidR="0068614D">
              <w:rPr>
                <w:noProof/>
                <w:webHidden/>
              </w:rPr>
              <w:fldChar w:fldCharType="end"/>
            </w:r>
          </w:hyperlink>
        </w:p>
        <w:p w:rsidR="0068614D" w:rsidRDefault="000F728C">
          <w:pPr>
            <w:pStyle w:val="TOC3"/>
            <w:tabs>
              <w:tab w:val="right" w:leader="dot" w:pos="9350"/>
            </w:tabs>
            <w:rPr>
              <w:noProof/>
              <w:lang w:eastAsia="en-US"/>
            </w:rPr>
          </w:pPr>
          <w:hyperlink w:anchor="_Toc449472517" w:history="1">
            <w:r w:rsidR="0068614D" w:rsidRPr="002652AF">
              <w:rPr>
                <w:rStyle w:val="Hyperlink"/>
                <w:noProof/>
              </w:rPr>
              <w:t>the local vocabulary and set of local stems as well as their vocabularies;</w:t>
            </w:r>
            <w:r w:rsidR="0068614D">
              <w:rPr>
                <w:noProof/>
                <w:webHidden/>
              </w:rPr>
              <w:tab/>
            </w:r>
            <w:r w:rsidR="0068614D">
              <w:rPr>
                <w:noProof/>
                <w:webHidden/>
              </w:rPr>
              <w:fldChar w:fldCharType="begin"/>
            </w:r>
            <w:r w:rsidR="0068614D">
              <w:rPr>
                <w:noProof/>
                <w:webHidden/>
              </w:rPr>
              <w:instrText xml:space="preserve"> PAGEREF _Toc449472517 \h </w:instrText>
            </w:r>
            <w:r w:rsidR="0068614D">
              <w:rPr>
                <w:noProof/>
                <w:webHidden/>
              </w:rPr>
            </w:r>
            <w:r w:rsidR="0068614D">
              <w:rPr>
                <w:noProof/>
                <w:webHidden/>
              </w:rPr>
              <w:fldChar w:fldCharType="separate"/>
            </w:r>
            <w:r w:rsidR="0068614D">
              <w:rPr>
                <w:noProof/>
                <w:webHidden/>
              </w:rPr>
              <w:t>15</w:t>
            </w:r>
            <w:r w:rsidR="0068614D">
              <w:rPr>
                <w:noProof/>
                <w:webHidden/>
              </w:rPr>
              <w:fldChar w:fldCharType="end"/>
            </w:r>
          </w:hyperlink>
        </w:p>
        <w:p w:rsidR="0068614D" w:rsidRDefault="000F728C">
          <w:pPr>
            <w:pStyle w:val="TOC3"/>
            <w:tabs>
              <w:tab w:val="right" w:leader="dot" w:pos="9350"/>
            </w:tabs>
            <w:rPr>
              <w:noProof/>
              <w:lang w:eastAsia="en-US"/>
            </w:rPr>
          </w:pPr>
          <w:hyperlink w:anchor="_Toc449472518" w:history="1">
            <w:r w:rsidR="0068614D" w:rsidRPr="002652AF">
              <w:rPr>
                <w:rStyle w:val="Hyperlink"/>
                <w:noProof/>
              </w:rPr>
              <w:t>show the values of the correlations you computed for the queries, and discuss you selection of the clusters and</w:t>
            </w:r>
            <w:r w:rsidR="0068614D">
              <w:rPr>
                <w:noProof/>
                <w:webHidden/>
              </w:rPr>
              <w:tab/>
            </w:r>
            <w:r w:rsidR="0068614D">
              <w:rPr>
                <w:noProof/>
                <w:webHidden/>
              </w:rPr>
              <w:fldChar w:fldCharType="begin"/>
            </w:r>
            <w:r w:rsidR="0068614D">
              <w:rPr>
                <w:noProof/>
                <w:webHidden/>
              </w:rPr>
              <w:instrText xml:space="preserve"> PAGEREF _Toc449472518 \h </w:instrText>
            </w:r>
            <w:r w:rsidR="0068614D">
              <w:rPr>
                <w:noProof/>
                <w:webHidden/>
              </w:rPr>
            </w:r>
            <w:r w:rsidR="0068614D">
              <w:rPr>
                <w:noProof/>
                <w:webHidden/>
              </w:rPr>
              <w:fldChar w:fldCharType="separate"/>
            </w:r>
            <w:r w:rsidR="0068614D">
              <w:rPr>
                <w:noProof/>
                <w:webHidden/>
              </w:rPr>
              <w:t>15</w:t>
            </w:r>
            <w:r w:rsidR="0068614D">
              <w:rPr>
                <w:noProof/>
                <w:webHidden/>
              </w:rPr>
              <w:fldChar w:fldCharType="end"/>
            </w:r>
          </w:hyperlink>
        </w:p>
        <w:p w:rsidR="0068614D" w:rsidRDefault="000F728C">
          <w:pPr>
            <w:pStyle w:val="TOC3"/>
            <w:tabs>
              <w:tab w:val="right" w:leader="dot" w:pos="9350"/>
            </w:tabs>
            <w:rPr>
              <w:noProof/>
              <w:lang w:eastAsia="en-US"/>
            </w:rPr>
          </w:pPr>
          <w:hyperlink w:anchor="_Toc449472519" w:history="1">
            <w:r w:rsidR="0068614D" w:rsidRPr="002652AF">
              <w:rPr>
                <w:rStyle w:val="Hyperlink"/>
                <w:noProof/>
              </w:rPr>
              <w:t>show the resulting expanded queries.</w:t>
            </w:r>
            <w:r w:rsidR="0068614D">
              <w:rPr>
                <w:noProof/>
                <w:webHidden/>
              </w:rPr>
              <w:tab/>
            </w:r>
            <w:r w:rsidR="0068614D">
              <w:rPr>
                <w:noProof/>
                <w:webHidden/>
              </w:rPr>
              <w:fldChar w:fldCharType="begin"/>
            </w:r>
            <w:r w:rsidR="0068614D">
              <w:rPr>
                <w:noProof/>
                <w:webHidden/>
              </w:rPr>
              <w:instrText xml:space="preserve"> PAGEREF _Toc449472519 \h </w:instrText>
            </w:r>
            <w:r w:rsidR="0068614D">
              <w:rPr>
                <w:noProof/>
                <w:webHidden/>
              </w:rPr>
            </w:r>
            <w:r w:rsidR="0068614D">
              <w:rPr>
                <w:noProof/>
                <w:webHidden/>
              </w:rPr>
              <w:fldChar w:fldCharType="separate"/>
            </w:r>
            <w:r w:rsidR="0068614D">
              <w:rPr>
                <w:noProof/>
                <w:webHidden/>
              </w:rPr>
              <w:t>15</w:t>
            </w:r>
            <w:r w:rsidR="0068614D">
              <w:rPr>
                <w:noProof/>
                <w:webHidden/>
              </w:rPr>
              <w:fldChar w:fldCharType="end"/>
            </w:r>
          </w:hyperlink>
        </w:p>
        <w:p w:rsidR="0068614D" w:rsidRDefault="000F728C">
          <w:pPr>
            <w:pStyle w:val="TOC3"/>
            <w:tabs>
              <w:tab w:val="right" w:leader="dot" w:pos="9350"/>
            </w:tabs>
            <w:rPr>
              <w:noProof/>
              <w:lang w:eastAsia="en-US"/>
            </w:rPr>
          </w:pPr>
          <w:hyperlink w:anchor="_Toc449472520" w:history="1">
            <w:r w:rsidR="0068614D" w:rsidRPr="002652AF">
              <w:rPr>
                <w:rStyle w:val="Hyperlink"/>
                <w:noProof/>
              </w:rPr>
              <w:t>show the results of the search engine on your expanded queries and discuss them</w:t>
            </w:r>
            <w:r w:rsidR="0068614D">
              <w:rPr>
                <w:noProof/>
                <w:webHidden/>
              </w:rPr>
              <w:tab/>
            </w:r>
            <w:r w:rsidR="0068614D">
              <w:rPr>
                <w:noProof/>
                <w:webHidden/>
              </w:rPr>
              <w:fldChar w:fldCharType="begin"/>
            </w:r>
            <w:r w:rsidR="0068614D">
              <w:rPr>
                <w:noProof/>
                <w:webHidden/>
              </w:rPr>
              <w:instrText xml:space="preserve"> PAGEREF _Toc449472520 \h </w:instrText>
            </w:r>
            <w:r w:rsidR="0068614D">
              <w:rPr>
                <w:noProof/>
                <w:webHidden/>
              </w:rPr>
            </w:r>
            <w:r w:rsidR="0068614D">
              <w:rPr>
                <w:noProof/>
                <w:webHidden/>
              </w:rPr>
              <w:fldChar w:fldCharType="separate"/>
            </w:r>
            <w:r w:rsidR="0068614D">
              <w:rPr>
                <w:noProof/>
                <w:webHidden/>
              </w:rPr>
              <w:t>15</w:t>
            </w:r>
            <w:r w:rsidR="0068614D">
              <w:rPr>
                <w:noProof/>
                <w:webHidden/>
              </w:rPr>
              <w:fldChar w:fldCharType="end"/>
            </w:r>
          </w:hyperlink>
        </w:p>
        <w:p w:rsidR="0068614D" w:rsidRDefault="000F728C">
          <w:pPr>
            <w:pStyle w:val="TOC3"/>
            <w:tabs>
              <w:tab w:val="right" w:leader="dot" w:pos="9350"/>
            </w:tabs>
            <w:rPr>
              <w:noProof/>
              <w:lang w:eastAsia="en-US"/>
            </w:rPr>
          </w:pPr>
          <w:hyperlink w:anchor="_Toc449472521" w:history="1">
            <w:r w:rsidR="0068614D" w:rsidRPr="002652AF">
              <w:rPr>
                <w:rStyle w:val="Hyperlink"/>
                <w:noProof/>
              </w:rPr>
              <w:t>Elaborate on how you have collaborated with the student responsible for the user interface to expose the results of your expanded queries as well</w:t>
            </w:r>
            <w:r w:rsidR="0068614D">
              <w:rPr>
                <w:noProof/>
                <w:webHidden/>
              </w:rPr>
              <w:tab/>
            </w:r>
            <w:r w:rsidR="0068614D">
              <w:rPr>
                <w:noProof/>
                <w:webHidden/>
              </w:rPr>
              <w:fldChar w:fldCharType="begin"/>
            </w:r>
            <w:r w:rsidR="0068614D">
              <w:rPr>
                <w:noProof/>
                <w:webHidden/>
              </w:rPr>
              <w:instrText xml:space="preserve"> PAGEREF _Toc449472521 \h </w:instrText>
            </w:r>
            <w:r w:rsidR="0068614D">
              <w:rPr>
                <w:noProof/>
                <w:webHidden/>
              </w:rPr>
            </w:r>
            <w:r w:rsidR="0068614D">
              <w:rPr>
                <w:noProof/>
                <w:webHidden/>
              </w:rPr>
              <w:fldChar w:fldCharType="separate"/>
            </w:r>
            <w:r w:rsidR="0068614D">
              <w:rPr>
                <w:noProof/>
                <w:webHidden/>
              </w:rPr>
              <w:t>15</w:t>
            </w:r>
            <w:r w:rsidR="0068614D">
              <w:rPr>
                <w:noProof/>
                <w:webHidden/>
              </w:rPr>
              <w:fldChar w:fldCharType="end"/>
            </w:r>
          </w:hyperlink>
        </w:p>
        <w:p w:rsidR="0068614D" w:rsidRDefault="000F728C">
          <w:pPr>
            <w:pStyle w:val="TOC3"/>
            <w:tabs>
              <w:tab w:val="right" w:leader="dot" w:pos="9350"/>
            </w:tabs>
            <w:rPr>
              <w:noProof/>
              <w:lang w:eastAsia="en-US"/>
            </w:rPr>
          </w:pPr>
          <w:hyperlink w:anchor="_Toc449472522" w:history="1">
            <w:r w:rsidR="0068614D" w:rsidRPr="002652AF">
              <w:rPr>
                <w:rStyle w:val="Hyperlink"/>
                <w:noProof/>
              </w:rPr>
              <w:t>Discuss which queries and their expansion you selected for the demonstration of the project.</w:t>
            </w:r>
            <w:r w:rsidR="0068614D">
              <w:rPr>
                <w:noProof/>
                <w:webHidden/>
              </w:rPr>
              <w:tab/>
            </w:r>
            <w:r w:rsidR="0068614D">
              <w:rPr>
                <w:noProof/>
                <w:webHidden/>
              </w:rPr>
              <w:fldChar w:fldCharType="begin"/>
            </w:r>
            <w:r w:rsidR="0068614D">
              <w:rPr>
                <w:noProof/>
                <w:webHidden/>
              </w:rPr>
              <w:instrText xml:space="preserve"> PAGEREF _Toc449472522 \h </w:instrText>
            </w:r>
            <w:r w:rsidR="0068614D">
              <w:rPr>
                <w:noProof/>
                <w:webHidden/>
              </w:rPr>
            </w:r>
            <w:r w:rsidR="0068614D">
              <w:rPr>
                <w:noProof/>
                <w:webHidden/>
              </w:rPr>
              <w:fldChar w:fldCharType="separate"/>
            </w:r>
            <w:r w:rsidR="0068614D">
              <w:rPr>
                <w:noProof/>
                <w:webHidden/>
              </w:rPr>
              <w:t>16</w:t>
            </w:r>
            <w:r w:rsidR="0068614D">
              <w:rPr>
                <w:noProof/>
                <w:webHidden/>
              </w:rPr>
              <w:fldChar w:fldCharType="end"/>
            </w:r>
          </w:hyperlink>
        </w:p>
        <w:p w:rsidR="0068614D" w:rsidRDefault="000F728C">
          <w:pPr>
            <w:pStyle w:val="TOC1"/>
            <w:tabs>
              <w:tab w:val="right" w:leader="dot" w:pos="9350"/>
            </w:tabs>
            <w:rPr>
              <w:noProof/>
              <w:lang w:eastAsia="en-US"/>
            </w:rPr>
          </w:pPr>
          <w:hyperlink w:anchor="_Toc449472523" w:history="1">
            <w:r w:rsidR="0068614D" w:rsidRPr="002652AF">
              <w:rPr>
                <w:rStyle w:val="Hyperlink"/>
                <w:noProof/>
              </w:rPr>
              <w:t>Discussion – all team {Matthew}</w:t>
            </w:r>
            <w:r w:rsidR="0068614D">
              <w:rPr>
                <w:noProof/>
                <w:webHidden/>
              </w:rPr>
              <w:tab/>
            </w:r>
            <w:r w:rsidR="0068614D">
              <w:rPr>
                <w:noProof/>
                <w:webHidden/>
              </w:rPr>
              <w:fldChar w:fldCharType="begin"/>
            </w:r>
            <w:r w:rsidR="0068614D">
              <w:rPr>
                <w:noProof/>
                <w:webHidden/>
              </w:rPr>
              <w:instrText xml:space="preserve"> PAGEREF _Toc449472523 \h </w:instrText>
            </w:r>
            <w:r w:rsidR="0068614D">
              <w:rPr>
                <w:noProof/>
                <w:webHidden/>
              </w:rPr>
            </w:r>
            <w:r w:rsidR="0068614D">
              <w:rPr>
                <w:noProof/>
                <w:webHidden/>
              </w:rPr>
              <w:fldChar w:fldCharType="separate"/>
            </w:r>
            <w:r w:rsidR="0068614D">
              <w:rPr>
                <w:noProof/>
                <w:webHidden/>
              </w:rPr>
              <w:t>16</w:t>
            </w:r>
            <w:r w:rsidR="0068614D">
              <w:rPr>
                <w:noProof/>
                <w:webHidden/>
              </w:rPr>
              <w:fldChar w:fldCharType="end"/>
            </w:r>
          </w:hyperlink>
        </w:p>
        <w:p w:rsidR="0068614D" w:rsidRDefault="000F728C">
          <w:pPr>
            <w:pStyle w:val="TOC2"/>
            <w:tabs>
              <w:tab w:val="right" w:leader="dot" w:pos="9350"/>
            </w:tabs>
            <w:rPr>
              <w:noProof/>
              <w:lang w:eastAsia="en-US"/>
            </w:rPr>
          </w:pPr>
          <w:hyperlink w:anchor="_Toc449472524" w:history="1">
            <w:r w:rsidR="0068614D" w:rsidRPr="002652AF">
              <w:rPr>
                <w:rStyle w:val="Hyperlink"/>
                <w:noProof/>
              </w:rPr>
              <w:t>Assumptions</w:t>
            </w:r>
            <w:r w:rsidR="0068614D">
              <w:rPr>
                <w:noProof/>
                <w:webHidden/>
              </w:rPr>
              <w:tab/>
            </w:r>
            <w:r w:rsidR="0068614D">
              <w:rPr>
                <w:noProof/>
                <w:webHidden/>
              </w:rPr>
              <w:fldChar w:fldCharType="begin"/>
            </w:r>
            <w:r w:rsidR="0068614D">
              <w:rPr>
                <w:noProof/>
                <w:webHidden/>
              </w:rPr>
              <w:instrText xml:space="preserve"> PAGEREF _Toc449472524 \h </w:instrText>
            </w:r>
            <w:r w:rsidR="0068614D">
              <w:rPr>
                <w:noProof/>
                <w:webHidden/>
              </w:rPr>
            </w:r>
            <w:r w:rsidR="0068614D">
              <w:rPr>
                <w:noProof/>
                <w:webHidden/>
              </w:rPr>
              <w:fldChar w:fldCharType="separate"/>
            </w:r>
            <w:r w:rsidR="0068614D">
              <w:rPr>
                <w:noProof/>
                <w:webHidden/>
              </w:rPr>
              <w:t>16</w:t>
            </w:r>
            <w:r w:rsidR="0068614D">
              <w:rPr>
                <w:noProof/>
                <w:webHidden/>
              </w:rPr>
              <w:fldChar w:fldCharType="end"/>
            </w:r>
          </w:hyperlink>
        </w:p>
        <w:p w:rsidR="0068614D" w:rsidRDefault="000F728C">
          <w:pPr>
            <w:pStyle w:val="TOC2"/>
            <w:tabs>
              <w:tab w:val="right" w:leader="dot" w:pos="9350"/>
            </w:tabs>
            <w:rPr>
              <w:noProof/>
              <w:lang w:eastAsia="en-US"/>
            </w:rPr>
          </w:pPr>
          <w:hyperlink w:anchor="_Toc449472525" w:history="1">
            <w:r w:rsidR="0068614D" w:rsidRPr="002652AF">
              <w:rPr>
                <w:rStyle w:val="Hyperlink"/>
                <w:noProof/>
              </w:rPr>
              <w:t>Algorithms/ Data Structures</w:t>
            </w:r>
            <w:r w:rsidR="0068614D">
              <w:rPr>
                <w:noProof/>
                <w:webHidden/>
              </w:rPr>
              <w:tab/>
            </w:r>
            <w:r w:rsidR="0068614D">
              <w:rPr>
                <w:noProof/>
                <w:webHidden/>
              </w:rPr>
              <w:fldChar w:fldCharType="begin"/>
            </w:r>
            <w:r w:rsidR="0068614D">
              <w:rPr>
                <w:noProof/>
                <w:webHidden/>
              </w:rPr>
              <w:instrText xml:space="preserve"> PAGEREF _Toc449472525 \h </w:instrText>
            </w:r>
            <w:r w:rsidR="0068614D">
              <w:rPr>
                <w:noProof/>
                <w:webHidden/>
              </w:rPr>
            </w:r>
            <w:r w:rsidR="0068614D">
              <w:rPr>
                <w:noProof/>
                <w:webHidden/>
              </w:rPr>
              <w:fldChar w:fldCharType="separate"/>
            </w:r>
            <w:r w:rsidR="0068614D">
              <w:rPr>
                <w:noProof/>
                <w:webHidden/>
              </w:rPr>
              <w:t>16</w:t>
            </w:r>
            <w:r w:rsidR="0068614D">
              <w:rPr>
                <w:noProof/>
                <w:webHidden/>
              </w:rPr>
              <w:fldChar w:fldCharType="end"/>
            </w:r>
          </w:hyperlink>
        </w:p>
        <w:p w:rsidR="0068614D" w:rsidRDefault="000F728C">
          <w:pPr>
            <w:pStyle w:val="TOC2"/>
            <w:tabs>
              <w:tab w:val="right" w:leader="dot" w:pos="9350"/>
            </w:tabs>
            <w:rPr>
              <w:noProof/>
              <w:lang w:eastAsia="en-US"/>
            </w:rPr>
          </w:pPr>
          <w:hyperlink w:anchor="_Toc449472526" w:history="1">
            <w:r w:rsidR="0068614D" w:rsidRPr="002652AF">
              <w:rPr>
                <w:rStyle w:val="Hyperlink"/>
                <w:noProof/>
              </w:rPr>
              <w:t>Collaboration -  How we collaborated</w:t>
            </w:r>
            <w:r w:rsidR="0068614D">
              <w:rPr>
                <w:noProof/>
                <w:webHidden/>
              </w:rPr>
              <w:tab/>
            </w:r>
            <w:r w:rsidR="0068614D">
              <w:rPr>
                <w:noProof/>
                <w:webHidden/>
              </w:rPr>
              <w:fldChar w:fldCharType="begin"/>
            </w:r>
            <w:r w:rsidR="0068614D">
              <w:rPr>
                <w:noProof/>
                <w:webHidden/>
              </w:rPr>
              <w:instrText xml:space="preserve"> PAGEREF _Toc449472526 \h </w:instrText>
            </w:r>
            <w:r w:rsidR="0068614D">
              <w:rPr>
                <w:noProof/>
                <w:webHidden/>
              </w:rPr>
            </w:r>
            <w:r w:rsidR="0068614D">
              <w:rPr>
                <w:noProof/>
                <w:webHidden/>
              </w:rPr>
              <w:fldChar w:fldCharType="separate"/>
            </w:r>
            <w:r w:rsidR="0068614D">
              <w:rPr>
                <w:noProof/>
                <w:webHidden/>
              </w:rPr>
              <w:t>16</w:t>
            </w:r>
            <w:r w:rsidR="0068614D">
              <w:rPr>
                <w:noProof/>
                <w:webHidden/>
              </w:rPr>
              <w:fldChar w:fldCharType="end"/>
            </w:r>
          </w:hyperlink>
        </w:p>
        <w:p w:rsidR="0068614D" w:rsidRDefault="000F728C">
          <w:pPr>
            <w:pStyle w:val="TOC1"/>
            <w:tabs>
              <w:tab w:val="right" w:leader="dot" w:pos="9350"/>
            </w:tabs>
            <w:rPr>
              <w:noProof/>
              <w:lang w:eastAsia="en-US"/>
            </w:rPr>
          </w:pPr>
          <w:hyperlink w:anchor="_Toc449472527" w:history="1">
            <w:r w:rsidR="0068614D" w:rsidRPr="002652AF">
              <w:rPr>
                <w:rStyle w:val="Hyperlink"/>
                <w:noProof/>
              </w:rPr>
              <w:t>Conclusion {Matthew}</w:t>
            </w:r>
            <w:r w:rsidR="0068614D">
              <w:rPr>
                <w:noProof/>
                <w:webHidden/>
              </w:rPr>
              <w:tab/>
            </w:r>
            <w:r w:rsidR="0068614D">
              <w:rPr>
                <w:noProof/>
                <w:webHidden/>
              </w:rPr>
              <w:fldChar w:fldCharType="begin"/>
            </w:r>
            <w:r w:rsidR="0068614D">
              <w:rPr>
                <w:noProof/>
                <w:webHidden/>
              </w:rPr>
              <w:instrText xml:space="preserve"> PAGEREF _Toc449472527 \h </w:instrText>
            </w:r>
            <w:r w:rsidR="0068614D">
              <w:rPr>
                <w:noProof/>
                <w:webHidden/>
              </w:rPr>
            </w:r>
            <w:r w:rsidR="0068614D">
              <w:rPr>
                <w:noProof/>
                <w:webHidden/>
              </w:rPr>
              <w:fldChar w:fldCharType="separate"/>
            </w:r>
            <w:r w:rsidR="0068614D">
              <w:rPr>
                <w:noProof/>
                <w:webHidden/>
              </w:rPr>
              <w:t>16</w:t>
            </w:r>
            <w:r w:rsidR="0068614D">
              <w:rPr>
                <w:noProof/>
                <w:webHidden/>
              </w:rPr>
              <w:fldChar w:fldCharType="end"/>
            </w:r>
          </w:hyperlink>
        </w:p>
        <w:p w:rsidR="00DB35BB" w:rsidRDefault="00DB35BB">
          <w:r>
            <w:rPr>
              <w:b/>
              <w:bCs/>
              <w:noProof/>
            </w:rPr>
            <w:fldChar w:fldCharType="end"/>
          </w:r>
        </w:p>
      </w:sdtContent>
    </w:sdt>
    <w:p w:rsidR="004C78E5" w:rsidRDefault="004C78E5" w:rsidP="004C78E5"/>
    <w:p w:rsidR="00833A31" w:rsidRDefault="00833A31" w:rsidP="004C78E5"/>
    <w:p w:rsidR="00833A31" w:rsidRDefault="00833A31" w:rsidP="004C78E5"/>
    <w:p w:rsidR="00833A31" w:rsidRDefault="00833A31" w:rsidP="004C78E5"/>
    <w:p w:rsidR="00833A31" w:rsidRDefault="00833A31" w:rsidP="004C78E5"/>
    <w:p w:rsidR="00833A31" w:rsidRDefault="00833A31" w:rsidP="004C78E5"/>
    <w:p w:rsidR="00833A31" w:rsidRDefault="00833A31" w:rsidP="004C78E5"/>
    <w:p w:rsidR="00833A31" w:rsidRDefault="00833A31" w:rsidP="004C78E5"/>
    <w:p w:rsidR="007D7A26" w:rsidRDefault="007D7A26" w:rsidP="004C78E5">
      <w:pPr>
        <w:sectPr w:rsidR="007D7A26" w:rsidSect="007D7A26">
          <w:headerReference w:type="default" r:id="rId9"/>
          <w:footerReference w:type="default" r:id="rId10"/>
          <w:headerReference w:type="first" r:id="rId11"/>
          <w:footerReference w:type="first" r:id="rId12"/>
          <w:pgSz w:w="12240" w:h="15840"/>
          <w:pgMar w:top="1440" w:right="1440" w:bottom="1440" w:left="1440" w:header="720" w:footer="720" w:gutter="0"/>
          <w:cols w:space="720"/>
          <w:titlePg/>
          <w:docGrid w:linePitch="299"/>
        </w:sectPr>
      </w:pPr>
    </w:p>
    <w:p w:rsidR="006A09A3" w:rsidRDefault="0072047A" w:rsidP="00DB35BB">
      <w:pPr>
        <w:pStyle w:val="Heading1"/>
      </w:pPr>
      <w:bookmarkStart w:id="0" w:name="_Toc449472459"/>
      <w:r w:rsidRPr="0072047A">
        <w:lastRenderedPageBreak/>
        <w:t>Introduction</w:t>
      </w:r>
      <w:bookmarkEnd w:id="0"/>
    </w:p>
    <w:p w:rsidR="006A09A3" w:rsidRDefault="0072047A" w:rsidP="00DB35BB">
      <w:pPr>
        <w:pStyle w:val="Heading2"/>
      </w:pPr>
      <w:bookmarkStart w:id="1" w:name="_Toc449472460"/>
      <w:r w:rsidRPr="0072047A">
        <w:t>Focus of the Search Engine</w:t>
      </w:r>
      <w:bookmarkEnd w:id="1"/>
    </w:p>
    <w:p w:rsidR="00505227" w:rsidRDefault="00505227" w:rsidP="00505227">
      <w:r>
        <w:t>In this project we implemented a fully working commerce search engine that has crawling, page ranking, indexing and a</w:t>
      </w:r>
      <w:r w:rsidR="00EA36B7">
        <w:t>n</w:t>
      </w:r>
      <w:r>
        <w:t xml:space="preserve"> easy to use simple user interface to retrieve the indexed document.</w:t>
      </w:r>
    </w:p>
    <w:p w:rsidR="006A09A3" w:rsidRDefault="00505227" w:rsidP="00505227">
      <w:r>
        <w:t>Our design motivation is to build modular system, where each module will work independently. We tried to design such that failure of one single module won’t bring down the whole system.</w:t>
      </w:r>
    </w:p>
    <w:p w:rsidR="0072047A" w:rsidRDefault="0072047A" w:rsidP="00DB35BB">
      <w:pPr>
        <w:pStyle w:val="Heading2"/>
      </w:pPr>
      <w:bookmarkStart w:id="2" w:name="_Toc449472461"/>
      <w:r w:rsidRPr="0072047A">
        <w:t>Architecture of the Search Engine</w:t>
      </w:r>
      <w:bookmarkEnd w:id="2"/>
    </w:p>
    <w:p w:rsidR="00EA36B7" w:rsidRDefault="00EA36B7" w:rsidP="00EA36B7">
      <w:r>
        <w:t>The project consists of following modules –</w:t>
      </w:r>
    </w:p>
    <w:p w:rsidR="00EA36B7" w:rsidRDefault="00EA36B7" w:rsidP="00EA36B7">
      <w:r>
        <w:t>a) Web Crawler: Collects documents from mentioned websites and organizes the data.</w:t>
      </w:r>
    </w:p>
    <w:p w:rsidR="00EA36B7" w:rsidRDefault="00EA36B7" w:rsidP="00EA36B7">
      <w:r>
        <w:t>b) Indexer: Creates an index of incoming and outgoing links. This creates the graph structure.</w:t>
      </w:r>
    </w:p>
    <w:p w:rsidR="00EA36B7" w:rsidRDefault="00EA36B7" w:rsidP="00EA36B7">
      <w:r>
        <w:t>c) Search API Server: Allows user to search for a particular query asynchronously and get the result in JSON.</w:t>
      </w:r>
    </w:p>
    <w:p w:rsidR="0072047A" w:rsidRDefault="00EA36B7" w:rsidP="00EA36B7">
      <w:r>
        <w:t>d) User Interface: Allows user to search for a term and visualize the resultant clustering.</w:t>
      </w:r>
    </w:p>
    <w:p w:rsidR="0072047A" w:rsidRDefault="0072047A" w:rsidP="0072047A">
      <w:r w:rsidRPr="0072047A">
        <w:rPr>
          <w:noProof/>
          <w:lang w:eastAsia="en-US"/>
        </w:rPr>
        <w:drawing>
          <wp:inline distT="0" distB="0" distL="0" distR="0" wp14:anchorId="2531E438" wp14:editId="7DD3355C">
            <wp:extent cx="7019925" cy="37367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01053" cy="3779961"/>
                    </a:xfrm>
                    <a:prstGeom prst="rect">
                      <a:avLst/>
                    </a:prstGeom>
                  </pic:spPr>
                </pic:pic>
              </a:graphicData>
            </a:graphic>
          </wp:inline>
        </w:drawing>
      </w:r>
    </w:p>
    <w:p w:rsidR="0072047A" w:rsidRDefault="00932FF3" w:rsidP="00932FF3">
      <w:pPr>
        <w:jc w:val="center"/>
      </w:pPr>
      <w:r>
        <w:t>Figure 1: Architecture of the Search Engine</w:t>
      </w:r>
    </w:p>
    <w:p w:rsidR="0072047A" w:rsidRDefault="0072047A" w:rsidP="0072047A"/>
    <w:p w:rsidR="007D7A26" w:rsidRDefault="00505227" w:rsidP="00505227">
      <w:pPr>
        <w:pStyle w:val="Heading2"/>
      </w:pPr>
      <w:bookmarkStart w:id="3" w:name="_Toc449472462"/>
      <w:r w:rsidRPr="00505227">
        <w:lastRenderedPageBreak/>
        <w:t>Open Source Libraries Used in the Project</w:t>
      </w:r>
      <w:bookmarkEnd w:id="3"/>
    </w:p>
    <w:p w:rsidR="00505227" w:rsidRPr="00505227" w:rsidRDefault="00505227" w:rsidP="00505227">
      <w:r>
        <w:rPr>
          <w:noProof/>
          <w:lang w:eastAsia="en-US"/>
        </w:rPr>
        <w:drawing>
          <wp:inline distT="0" distB="0" distL="0" distR="0">
            <wp:extent cx="5943600" cy="404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rsidR="007D7A26" w:rsidRDefault="007D7A26" w:rsidP="0072047A"/>
    <w:p w:rsidR="007D7A26" w:rsidRDefault="007D7A26" w:rsidP="0072047A"/>
    <w:p w:rsidR="0072047A" w:rsidRDefault="0072047A" w:rsidP="00DB35BB">
      <w:pPr>
        <w:pStyle w:val="Heading2"/>
      </w:pPr>
      <w:bookmarkStart w:id="4" w:name="_Toc449472463"/>
      <w:r w:rsidRPr="0072047A">
        <w:t>Responsibilities</w:t>
      </w:r>
      <w:bookmarkEnd w:id="4"/>
    </w:p>
    <w:p w:rsidR="0072047A" w:rsidRDefault="00932FF3" w:rsidP="0072047A">
      <w:r>
        <w:t>Based on the main modules of the search engine depicted in Figure 1, the individual responsible are:</w:t>
      </w:r>
    </w:p>
    <w:p w:rsidR="00932FF3" w:rsidRDefault="00932FF3" w:rsidP="00932FF3">
      <w:pPr>
        <w:pStyle w:val="ListParagraph"/>
        <w:numPr>
          <w:ilvl w:val="0"/>
          <w:numId w:val="4"/>
        </w:numPr>
      </w:pPr>
      <w:r>
        <w:t xml:space="preserve">Web Crawler - </w:t>
      </w:r>
      <w:r w:rsidRPr="00932FF3">
        <w:t>Stephen Balhoff</w:t>
      </w:r>
    </w:p>
    <w:p w:rsidR="00932FF3" w:rsidRDefault="00932FF3" w:rsidP="00932FF3">
      <w:pPr>
        <w:pStyle w:val="ListParagraph"/>
        <w:numPr>
          <w:ilvl w:val="0"/>
          <w:numId w:val="4"/>
        </w:numPr>
      </w:pPr>
      <w:r w:rsidRPr="00932FF3">
        <w:t>Relevance Model</w:t>
      </w:r>
      <w:r>
        <w:t xml:space="preserve"> - </w:t>
      </w:r>
      <w:r w:rsidRPr="00932FF3">
        <w:t>Ramprasadh Srivathsa</w:t>
      </w:r>
    </w:p>
    <w:p w:rsidR="00932FF3" w:rsidRDefault="00932FF3" w:rsidP="00932FF3">
      <w:pPr>
        <w:pStyle w:val="ListParagraph"/>
        <w:numPr>
          <w:ilvl w:val="0"/>
          <w:numId w:val="4"/>
        </w:numPr>
      </w:pPr>
      <w:r w:rsidRPr="00932FF3">
        <w:t>User Interface</w:t>
      </w:r>
      <w:r>
        <w:t xml:space="preserve">  – Subhasis Dutta</w:t>
      </w:r>
    </w:p>
    <w:p w:rsidR="00932FF3" w:rsidRDefault="00932FF3" w:rsidP="00932FF3">
      <w:pPr>
        <w:pStyle w:val="ListParagraph"/>
        <w:numPr>
          <w:ilvl w:val="0"/>
          <w:numId w:val="4"/>
        </w:numPr>
      </w:pPr>
      <w:r w:rsidRPr="00932FF3">
        <w:t>Clustering</w:t>
      </w:r>
      <w:r>
        <w:t xml:space="preserve"> - </w:t>
      </w:r>
      <w:r w:rsidRPr="00932FF3">
        <w:t>Wyatt Lee Chastain</w:t>
      </w:r>
    </w:p>
    <w:p w:rsidR="00932FF3" w:rsidRDefault="00932FF3" w:rsidP="00932FF3">
      <w:pPr>
        <w:pStyle w:val="ListParagraph"/>
        <w:numPr>
          <w:ilvl w:val="0"/>
          <w:numId w:val="4"/>
        </w:numPr>
      </w:pPr>
      <w:r w:rsidRPr="00932FF3">
        <w:t>Query Expansion</w:t>
      </w:r>
      <w:r>
        <w:t xml:space="preserve"> - </w:t>
      </w:r>
      <w:r w:rsidRPr="00932FF3">
        <w:t>Matthew Bachelder</w:t>
      </w:r>
    </w:p>
    <w:p w:rsidR="00A57F56" w:rsidRDefault="00A57F56" w:rsidP="00A57F56"/>
    <w:p w:rsidR="00A57F56" w:rsidRDefault="00A57F56" w:rsidP="00A57F56"/>
    <w:p w:rsidR="00A57F56" w:rsidRDefault="00A57F56" w:rsidP="00A57F56"/>
    <w:p w:rsidR="00A57F56" w:rsidRDefault="00A57F56" w:rsidP="00A57F56"/>
    <w:p w:rsidR="00932FF3" w:rsidRDefault="00932FF3" w:rsidP="00932FF3">
      <w:pPr>
        <w:pStyle w:val="Heading2"/>
      </w:pPr>
      <w:bookmarkStart w:id="5" w:name="_Toc449472464"/>
      <w:r>
        <w:lastRenderedPageBreak/>
        <w:t>Learnings &amp; Experince</w:t>
      </w:r>
      <w:bookmarkEnd w:id="5"/>
    </w:p>
    <w:p w:rsidR="00846559" w:rsidRDefault="00846559" w:rsidP="00932FF3"/>
    <w:tbl>
      <w:tblPr>
        <w:tblStyle w:val="TableGrid"/>
        <w:tblW w:w="0" w:type="auto"/>
        <w:tblLook w:val="04A0" w:firstRow="1" w:lastRow="0" w:firstColumn="1" w:lastColumn="0" w:noHBand="0" w:noVBand="1"/>
      </w:tblPr>
      <w:tblGrid>
        <w:gridCol w:w="2695"/>
        <w:gridCol w:w="6655"/>
      </w:tblGrid>
      <w:tr w:rsidR="00846559" w:rsidTr="007D7A26">
        <w:tc>
          <w:tcPr>
            <w:tcW w:w="9350" w:type="dxa"/>
            <w:gridSpan w:val="2"/>
          </w:tcPr>
          <w:p w:rsidR="00846559" w:rsidRPr="00846559" w:rsidRDefault="00846559" w:rsidP="00932FF3">
            <w:pPr>
              <w:rPr>
                <w:b/>
              </w:rPr>
            </w:pPr>
            <w:r w:rsidRPr="00846559">
              <w:rPr>
                <w:b/>
              </w:rPr>
              <w:t>Crawler</w:t>
            </w:r>
          </w:p>
        </w:tc>
      </w:tr>
      <w:tr w:rsidR="00846559" w:rsidTr="00846559">
        <w:tc>
          <w:tcPr>
            <w:tcW w:w="2695" w:type="dxa"/>
          </w:tcPr>
          <w:p w:rsidR="00846559" w:rsidRDefault="00846559" w:rsidP="00932FF3">
            <w:r w:rsidRPr="00846559">
              <w:t>What you learned?</w:t>
            </w:r>
          </w:p>
        </w:tc>
        <w:tc>
          <w:tcPr>
            <w:tcW w:w="6655" w:type="dxa"/>
          </w:tcPr>
          <w:p w:rsidR="00846559" w:rsidRDefault="00846559" w:rsidP="00932FF3"/>
        </w:tc>
      </w:tr>
      <w:tr w:rsidR="00846559" w:rsidTr="00846559">
        <w:tc>
          <w:tcPr>
            <w:tcW w:w="2695" w:type="dxa"/>
          </w:tcPr>
          <w:p w:rsidR="00846559" w:rsidRDefault="00846559" w:rsidP="00932FF3">
            <w:r>
              <w:t>What was your experience?</w:t>
            </w:r>
          </w:p>
        </w:tc>
        <w:tc>
          <w:tcPr>
            <w:tcW w:w="6655" w:type="dxa"/>
          </w:tcPr>
          <w:p w:rsidR="00846559" w:rsidRDefault="00846559" w:rsidP="00932FF3"/>
        </w:tc>
      </w:tr>
      <w:tr w:rsidR="00846559" w:rsidTr="00846559">
        <w:tc>
          <w:tcPr>
            <w:tcW w:w="2695" w:type="dxa"/>
          </w:tcPr>
          <w:p w:rsidR="00846559" w:rsidRDefault="00846559" w:rsidP="00932FF3">
            <w:r w:rsidRPr="00846559">
              <w:t>What were difficulties you faced?</w:t>
            </w:r>
            <w:r w:rsidRPr="00846559">
              <w:tab/>
            </w:r>
          </w:p>
        </w:tc>
        <w:tc>
          <w:tcPr>
            <w:tcW w:w="6655" w:type="dxa"/>
          </w:tcPr>
          <w:p w:rsidR="00846559" w:rsidRDefault="00846559" w:rsidP="00932FF3"/>
        </w:tc>
      </w:tr>
      <w:tr w:rsidR="00846559" w:rsidTr="00846559">
        <w:tc>
          <w:tcPr>
            <w:tcW w:w="2695" w:type="dxa"/>
          </w:tcPr>
          <w:p w:rsidR="00846559" w:rsidRDefault="00846559" w:rsidP="00932FF3">
            <w:r w:rsidRPr="00846559">
              <w:t>How did you resolve them?</w:t>
            </w:r>
          </w:p>
        </w:tc>
        <w:tc>
          <w:tcPr>
            <w:tcW w:w="6655" w:type="dxa"/>
          </w:tcPr>
          <w:p w:rsidR="00846559" w:rsidRDefault="00846559" w:rsidP="00932FF3"/>
        </w:tc>
      </w:tr>
      <w:tr w:rsidR="00846559" w:rsidTr="007D7A26">
        <w:tc>
          <w:tcPr>
            <w:tcW w:w="9350" w:type="dxa"/>
            <w:gridSpan w:val="2"/>
          </w:tcPr>
          <w:p w:rsidR="00846559" w:rsidRPr="009A487B" w:rsidRDefault="00846559" w:rsidP="00932FF3">
            <w:pPr>
              <w:rPr>
                <w:b/>
              </w:rPr>
            </w:pPr>
            <w:r w:rsidRPr="009A487B">
              <w:rPr>
                <w:b/>
              </w:rPr>
              <w:t>Relevance Models</w:t>
            </w:r>
          </w:p>
        </w:tc>
      </w:tr>
      <w:tr w:rsidR="00846559" w:rsidTr="00846559">
        <w:tc>
          <w:tcPr>
            <w:tcW w:w="2695" w:type="dxa"/>
          </w:tcPr>
          <w:p w:rsidR="00846559" w:rsidRDefault="00846559" w:rsidP="00846559">
            <w:r w:rsidRPr="00846559">
              <w:t>What you learned?</w:t>
            </w:r>
          </w:p>
        </w:tc>
        <w:tc>
          <w:tcPr>
            <w:tcW w:w="6655" w:type="dxa"/>
          </w:tcPr>
          <w:p w:rsidR="00846559" w:rsidRDefault="00846559" w:rsidP="00846559"/>
        </w:tc>
      </w:tr>
      <w:tr w:rsidR="00846559" w:rsidTr="00846559">
        <w:tc>
          <w:tcPr>
            <w:tcW w:w="2695" w:type="dxa"/>
          </w:tcPr>
          <w:p w:rsidR="00846559" w:rsidRDefault="00846559" w:rsidP="00846559">
            <w:r>
              <w:t>What was your experience?</w:t>
            </w:r>
          </w:p>
        </w:tc>
        <w:tc>
          <w:tcPr>
            <w:tcW w:w="6655" w:type="dxa"/>
          </w:tcPr>
          <w:p w:rsidR="00846559" w:rsidRDefault="00846559" w:rsidP="00846559"/>
        </w:tc>
      </w:tr>
      <w:tr w:rsidR="00846559" w:rsidTr="00846559">
        <w:tc>
          <w:tcPr>
            <w:tcW w:w="2695" w:type="dxa"/>
          </w:tcPr>
          <w:p w:rsidR="00846559" w:rsidRDefault="00846559" w:rsidP="00846559">
            <w:r w:rsidRPr="00846559">
              <w:t>What were difficulties you faced?</w:t>
            </w:r>
            <w:r w:rsidRPr="00846559">
              <w:tab/>
            </w:r>
          </w:p>
        </w:tc>
        <w:tc>
          <w:tcPr>
            <w:tcW w:w="6655" w:type="dxa"/>
          </w:tcPr>
          <w:p w:rsidR="00846559" w:rsidRDefault="00846559" w:rsidP="00846559"/>
        </w:tc>
      </w:tr>
      <w:tr w:rsidR="00846559" w:rsidTr="00846559">
        <w:tc>
          <w:tcPr>
            <w:tcW w:w="2695" w:type="dxa"/>
          </w:tcPr>
          <w:p w:rsidR="00846559" w:rsidRDefault="00846559" w:rsidP="00846559">
            <w:r w:rsidRPr="00846559">
              <w:t>How did you resolve them?</w:t>
            </w:r>
          </w:p>
        </w:tc>
        <w:tc>
          <w:tcPr>
            <w:tcW w:w="6655" w:type="dxa"/>
          </w:tcPr>
          <w:p w:rsidR="00846559" w:rsidRDefault="00846559" w:rsidP="00846559"/>
        </w:tc>
      </w:tr>
      <w:tr w:rsidR="00846559" w:rsidTr="007D7A26">
        <w:tc>
          <w:tcPr>
            <w:tcW w:w="9350" w:type="dxa"/>
            <w:gridSpan w:val="2"/>
          </w:tcPr>
          <w:p w:rsidR="00846559" w:rsidRPr="009A487B" w:rsidRDefault="00846559" w:rsidP="00846559">
            <w:pPr>
              <w:rPr>
                <w:b/>
              </w:rPr>
            </w:pPr>
            <w:r w:rsidRPr="009A487B">
              <w:rPr>
                <w:b/>
              </w:rPr>
              <w:t>User Interface</w:t>
            </w:r>
          </w:p>
        </w:tc>
      </w:tr>
      <w:tr w:rsidR="00846559" w:rsidTr="00846559">
        <w:tc>
          <w:tcPr>
            <w:tcW w:w="2695" w:type="dxa"/>
          </w:tcPr>
          <w:p w:rsidR="00846559" w:rsidRDefault="00846559" w:rsidP="00846559">
            <w:r w:rsidRPr="00846559">
              <w:t>What you learned?</w:t>
            </w:r>
          </w:p>
        </w:tc>
        <w:tc>
          <w:tcPr>
            <w:tcW w:w="6655" w:type="dxa"/>
          </w:tcPr>
          <w:p w:rsidR="00846559" w:rsidRDefault="009A487B" w:rsidP="00846559">
            <w:r>
              <w:t>Using commercially available Search API of Google and Bing.</w:t>
            </w:r>
          </w:p>
          <w:p w:rsidR="009A487B" w:rsidRDefault="009A487B" w:rsidP="00846559">
            <w:r>
              <w:t>Build Single Page Applications using Material design.</w:t>
            </w:r>
          </w:p>
          <w:p w:rsidR="009A487B" w:rsidRDefault="009A487B" w:rsidP="00846559">
            <w:r>
              <w:t>Building asynchronous Web services with a Node server running on event loop.</w:t>
            </w:r>
          </w:p>
          <w:p w:rsidR="009A487B" w:rsidRDefault="009A487B" w:rsidP="00846559">
            <w:r>
              <w:t xml:space="preserve">Displaying search results in a responsive design that can be </w:t>
            </w:r>
            <w:r w:rsidR="008F2F54">
              <w:t>displayed on any device resolution.</w:t>
            </w:r>
          </w:p>
        </w:tc>
      </w:tr>
      <w:tr w:rsidR="00846559" w:rsidTr="00846559">
        <w:tc>
          <w:tcPr>
            <w:tcW w:w="2695" w:type="dxa"/>
          </w:tcPr>
          <w:p w:rsidR="00846559" w:rsidRDefault="00846559" w:rsidP="00846559">
            <w:r>
              <w:t>What was your experience?</w:t>
            </w:r>
          </w:p>
        </w:tc>
        <w:tc>
          <w:tcPr>
            <w:tcW w:w="6655" w:type="dxa"/>
          </w:tcPr>
          <w:p w:rsidR="00846559" w:rsidRDefault="005F67FA" w:rsidP="00846559">
            <w:r>
              <w:t xml:space="preserve">It was a good learning experience in developing the user interface and  </w:t>
            </w:r>
          </w:p>
        </w:tc>
      </w:tr>
      <w:tr w:rsidR="00846559" w:rsidTr="00846559">
        <w:tc>
          <w:tcPr>
            <w:tcW w:w="2695" w:type="dxa"/>
          </w:tcPr>
          <w:p w:rsidR="00846559" w:rsidRDefault="00846559" w:rsidP="00846559">
            <w:r w:rsidRPr="00846559">
              <w:t>What were difficulties you faced?</w:t>
            </w:r>
            <w:r w:rsidRPr="00846559">
              <w:tab/>
            </w:r>
          </w:p>
        </w:tc>
        <w:tc>
          <w:tcPr>
            <w:tcW w:w="6655" w:type="dxa"/>
          </w:tcPr>
          <w:p w:rsidR="00846559" w:rsidRDefault="009A487B" w:rsidP="00846559">
            <w:r>
              <w:t>Initially there was difficulty in aggregating on a common data format.</w:t>
            </w:r>
          </w:p>
          <w:p w:rsidR="009A487B" w:rsidRDefault="009A487B" w:rsidP="00846559"/>
        </w:tc>
      </w:tr>
      <w:tr w:rsidR="00846559" w:rsidTr="00846559">
        <w:tc>
          <w:tcPr>
            <w:tcW w:w="2695" w:type="dxa"/>
          </w:tcPr>
          <w:p w:rsidR="00846559" w:rsidRDefault="00846559" w:rsidP="00846559">
            <w:r w:rsidRPr="00846559">
              <w:t>How did you resolve them?</w:t>
            </w:r>
          </w:p>
        </w:tc>
        <w:tc>
          <w:tcPr>
            <w:tcW w:w="6655" w:type="dxa"/>
          </w:tcPr>
          <w:p w:rsidR="00846559" w:rsidRDefault="009A487B" w:rsidP="00846559">
            <w:r>
              <w:t>It was resolved by moving all interaction points to the back –end java objects which are very standard and flexible and can easily be converted to any document format like JSON or XML.</w:t>
            </w:r>
          </w:p>
          <w:p w:rsidR="009A487B" w:rsidRDefault="009A487B" w:rsidP="00846559"/>
        </w:tc>
      </w:tr>
      <w:tr w:rsidR="00846559" w:rsidTr="007D7A26">
        <w:tc>
          <w:tcPr>
            <w:tcW w:w="9350" w:type="dxa"/>
            <w:gridSpan w:val="2"/>
          </w:tcPr>
          <w:p w:rsidR="00846559" w:rsidRPr="009A487B" w:rsidRDefault="00846559" w:rsidP="00846559">
            <w:pPr>
              <w:rPr>
                <w:b/>
              </w:rPr>
            </w:pPr>
            <w:r w:rsidRPr="009A487B">
              <w:rPr>
                <w:b/>
              </w:rPr>
              <w:t>Clustering</w:t>
            </w:r>
          </w:p>
        </w:tc>
      </w:tr>
      <w:tr w:rsidR="00846559" w:rsidTr="00846559">
        <w:tc>
          <w:tcPr>
            <w:tcW w:w="2695" w:type="dxa"/>
          </w:tcPr>
          <w:p w:rsidR="00846559" w:rsidRDefault="00846559" w:rsidP="00846559">
            <w:r w:rsidRPr="00846559">
              <w:t>What you learned?</w:t>
            </w:r>
          </w:p>
        </w:tc>
        <w:tc>
          <w:tcPr>
            <w:tcW w:w="6655" w:type="dxa"/>
          </w:tcPr>
          <w:p w:rsidR="00846559" w:rsidRDefault="00846559" w:rsidP="00846559"/>
        </w:tc>
      </w:tr>
      <w:tr w:rsidR="00846559" w:rsidTr="00846559">
        <w:tc>
          <w:tcPr>
            <w:tcW w:w="2695" w:type="dxa"/>
          </w:tcPr>
          <w:p w:rsidR="00846559" w:rsidRDefault="00846559" w:rsidP="00846559">
            <w:r>
              <w:t>What was your experience?</w:t>
            </w:r>
          </w:p>
        </w:tc>
        <w:tc>
          <w:tcPr>
            <w:tcW w:w="6655" w:type="dxa"/>
          </w:tcPr>
          <w:p w:rsidR="00846559" w:rsidRDefault="00846559" w:rsidP="00846559"/>
        </w:tc>
      </w:tr>
      <w:tr w:rsidR="00846559" w:rsidTr="00846559">
        <w:tc>
          <w:tcPr>
            <w:tcW w:w="2695" w:type="dxa"/>
          </w:tcPr>
          <w:p w:rsidR="00846559" w:rsidRDefault="00846559" w:rsidP="00846559">
            <w:r w:rsidRPr="00846559">
              <w:t>What were difficulties you faced?</w:t>
            </w:r>
            <w:r w:rsidRPr="00846559">
              <w:tab/>
            </w:r>
          </w:p>
        </w:tc>
        <w:tc>
          <w:tcPr>
            <w:tcW w:w="6655" w:type="dxa"/>
          </w:tcPr>
          <w:p w:rsidR="00846559" w:rsidRDefault="00846559" w:rsidP="00846559"/>
        </w:tc>
      </w:tr>
      <w:tr w:rsidR="00846559" w:rsidTr="00846559">
        <w:tc>
          <w:tcPr>
            <w:tcW w:w="2695" w:type="dxa"/>
          </w:tcPr>
          <w:p w:rsidR="00846559" w:rsidRDefault="00846559" w:rsidP="00846559">
            <w:r w:rsidRPr="00846559">
              <w:t>How did you resolve them?</w:t>
            </w:r>
          </w:p>
        </w:tc>
        <w:tc>
          <w:tcPr>
            <w:tcW w:w="6655" w:type="dxa"/>
          </w:tcPr>
          <w:p w:rsidR="00846559" w:rsidRDefault="00846559" w:rsidP="00846559"/>
        </w:tc>
      </w:tr>
      <w:tr w:rsidR="00846559" w:rsidTr="007D7A26">
        <w:tc>
          <w:tcPr>
            <w:tcW w:w="9350" w:type="dxa"/>
            <w:gridSpan w:val="2"/>
          </w:tcPr>
          <w:p w:rsidR="00846559" w:rsidRPr="00846559" w:rsidRDefault="00846559" w:rsidP="00846559">
            <w:pPr>
              <w:rPr>
                <w:b/>
              </w:rPr>
            </w:pPr>
            <w:r w:rsidRPr="00846559">
              <w:rPr>
                <w:b/>
              </w:rPr>
              <w:lastRenderedPageBreak/>
              <w:t>Query Expansion</w:t>
            </w:r>
          </w:p>
        </w:tc>
      </w:tr>
      <w:tr w:rsidR="00846559" w:rsidTr="00846559">
        <w:tc>
          <w:tcPr>
            <w:tcW w:w="2695" w:type="dxa"/>
          </w:tcPr>
          <w:p w:rsidR="00846559" w:rsidRDefault="00846559" w:rsidP="00846559">
            <w:r w:rsidRPr="00846559">
              <w:t>What you learned?</w:t>
            </w:r>
          </w:p>
        </w:tc>
        <w:tc>
          <w:tcPr>
            <w:tcW w:w="6655" w:type="dxa"/>
          </w:tcPr>
          <w:p w:rsidR="00846559" w:rsidRDefault="00846559" w:rsidP="00846559"/>
        </w:tc>
      </w:tr>
      <w:tr w:rsidR="00846559" w:rsidTr="00846559">
        <w:tc>
          <w:tcPr>
            <w:tcW w:w="2695" w:type="dxa"/>
          </w:tcPr>
          <w:p w:rsidR="00846559" w:rsidRDefault="00846559" w:rsidP="00846559">
            <w:r>
              <w:t>What was your experience?</w:t>
            </w:r>
          </w:p>
        </w:tc>
        <w:tc>
          <w:tcPr>
            <w:tcW w:w="6655" w:type="dxa"/>
          </w:tcPr>
          <w:p w:rsidR="00846559" w:rsidRDefault="00846559" w:rsidP="00846559"/>
        </w:tc>
      </w:tr>
      <w:tr w:rsidR="00846559" w:rsidTr="00846559">
        <w:tc>
          <w:tcPr>
            <w:tcW w:w="2695" w:type="dxa"/>
          </w:tcPr>
          <w:p w:rsidR="00846559" w:rsidRDefault="00846559" w:rsidP="00846559">
            <w:r w:rsidRPr="00846559">
              <w:t>What were difficulties you faced?</w:t>
            </w:r>
            <w:r w:rsidRPr="00846559">
              <w:tab/>
            </w:r>
          </w:p>
        </w:tc>
        <w:tc>
          <w:tcPr>
            <w:tcW w:w="6655" w:type="dxa"/>
          </w:tcPr>
          <w:p w:rsidR="00846559" w:rsidRDefault="00846559" w:rsidP="00846559"/>
        </w:tc>
      </w:tr>
      <w:tr w:rsidR="00846559" w:rsidTr="00846559">
        <w:tc>
          <w:tcPr>
            <w:tcW w:w="2695" w:type="dxa"/>
          </w:tcPr>
          <w:p w:rsidR="00846559" w:rsidRDefault="00846559" w:rsidP="00846559">
            <w:r w:rsidRPr="00846559">
              <w:t>How did you resolve them?</w:t>
            </w:r>
          </w:p>
        </w:tc>
        <w:tc>
          <w:tcPr>
            <w:tcW w:w="6655" w:type="dxa"/>
          </w:tcPr>
          <w:p w:rsidR="00846559" w:rsidRDefault="00846559" w:rsidP="00846559"/>
        </w:tc>
      </w:tr>
    </w:tbl>
    <w:p w:rsidR="00846559" w:rsidRDefault="00846559" w:rsidP="00932FF3"/>
    <w:p w:rsidR="007D7A26" w:rsidRDefault="007D7A26" w:rsidP="00932FF3"/>
    <w:p w:rsidR="007D7A26" w:rsidRDefault="007D7A26" w:rsidP="00932FF3"/>
    <w:p w:rsidR="007D7A26" w:rsidRDefault="007D7A26" w:rsidP="00932FF3"/>
    <w:p w:rsidR="007D7A26" w:rsidRDefault="007D7A26" w:rsidP="00932FF3"/>
    <w:p w:rsidR="007D7A26" w:rsidRDefault="007D7A26" w:rsidP="00932FF3"/>
    <w:p w:rsidR="007D7A26" w:rsidRDefault="007D7A26" w:rsidP="00932FF3"/>
    <w:p w:rsidR="007D7A26" w:rsidRDefault="007D7A26" w:rsidP="00932FF3"/>
    <w:p w:rsidR="007D7A26" w:rsidRDefault="007D7A26" w:rsidP="00932FF3"/>
    <w:p w:rsidR="007D7A26" w:rsidRDefault="007D7A26" w:rsidP="00932FF3"/>
    <w:p w:rsidR="007D7A26" w:rsidRDefault="007D7A26" w:rsidP="00932FF3"/>
    <w:p w:rsidR="007D7A26" w:rsidRDefault="007D7A26" w:rsidP="00932FF3"/>
    <w:p w:rsidR="007D7A26" w:rsidRDefault="007D7A26" w:rsidP="00932FF3"/>
    <w:p w:rsidR="007D7A26" w:rsidRDefault="007D7A26" w:rsidP="00932FF3">
      <w:pPr>
        <w:sectPr w:rsidR="007D7A26" w:rsidSect="008F0AC5">
          <w:pgSz w:w="12240" w:h="15840"/>
          <w:pgMar w:top="1440" w:right="1440" w:bottom="1440" w:left="1440" w:header="720" w:footer="720" w:gutter="0"/>
          <w:cols w:space="720"/>
          <w:titlePg/>
          <w:docGrid w:linePitch="299"/>
        </w:sectPr>
      </w:pPr>
    </w:p>
    <w:p w:rsidR="00932FF3" w:rsidRDefault="00932FF3" w:rsidP="00DB35BB">
      <w:pPr>
        <w:pStyle w:val="Heading1"/>
      </w:pPr>
      <w:bookmarkStart w:id="6" w:name="_Toc449472465"/>
      <w:r w:rsidRPr="00932FF3">
        <w:lastRenderedPageBreak/>
        <w:t>Crawler</w:t>
      </w:r>
      <w:bookmarkEnd w:id="6"/>
    </w:p>
    <w:p w:rsidR="00932FF3" w:rsidRDefault="004A4432" w:rsidP="00932FF3">
      <w:r>
        <w:t xml:space="preserve">This is a crawler built using  </w:t>
      </w:r>
      <w:hyperlink r:id="rId15">
        <w:r>
          <w:rPr>
            <w:rStyle w:val="InternetLink"/>
            <w:webHidden/>
          </w:rPr>
          <w:t>https://github.com/jbrady42/crawl</w:t>
        </w:r>
      </w:hyperlink>
      <w:hyperlink>
        <w:r>
          <w:rPr>
            <w:webHidden/>
          </w:rPr>
          <w:t xml:space="preserve"> that crawls commerce pages</w:t>
        </w:r>
      </w:hyperlink>
      <w:hyperlink r:id="rId16">
        <w:r>
          <w:rPr>
            <w:rStyle w:val="InternetLink"/>
            <w:webHidden/>
          </w:rPr>
          <w:t>.</w:t>
        </w:r>
      </w:hyperlink>
      <w:r>
        <w:t xml:space="preserve"> The crawled pages are piped to a file, and the pages to be crawled are sent to a Postgres database. As worker queues diminish, more links are pulled from the database. The pages crawled are from Walmart, Target, and Dillards.</w:t>
      </w:r>
    </w:p>
    <w:p w:rsidR="00932FF3" w:rsidRDefault="00932FF3" w:rsidP="00DB35BB">
      <w:pPr>
        <w:pStyle w:val="Heading2"/>
      </w:pPr>
      <w:bookmarkStart w:id="7" w:name="_Toc449472466"/>
      <w:r w:rsidRPr="00932FF3">
        <w:t>webpages gathered</w:t>
      </w:r>
      <w:bookmarkEnd w:id="7"/>
    </w:p>
    <w:p w:rsidR="004A4432" w:rsidRDefault="004A4432" w:rsidP="004A4432">
      <w:r>
        <w:t xml:space="preserve">There were </w:t>
      </w:r>
      <w:r w:rsidRPr="004A4432">
        <w:rPr>
          <w:b/>
        </w:rPr>
        <w:t>570,000</w:t>
      </w:r>
      <w:r>
        <w:t xml:space="preserve"> webpages downloaded. Some of these were duplicates and had to be thrown out. I was using URLs to detect if the URL had been crawled already, but walmart had a lot of parameters on the end of its URLs which caused some duplication. There were also pages gathered that were browsing pages instead of product pages. Most of the pages, however, are valid, unique product pages. There are 18947092 in the crawler database. </w:t>
      </w:r>
    </w:p>
    <w:p w:rsidR="00932FF3" w:rsidRDefault="00932FF3" w:rsidP="00DB35BB">
      <w:pPr>
        <w:pStyle w:val="Heading2"/>
      </w:pPr>
      <w:bookmarkStart w:id="8" w:name="_Toc449472467"/>
      <w:r w:rsidRPr="00932FF3">
        <w:t>How the webpages were gathered</w:t>
      </w:r>
      <w:bookmarkEnd w:id="8"/>
    </w:p>
    <w:p w:rsidR="004A4432" w:rsidRDefault="004A4432" w:rsidP="004A4432">
      <w:r>
        <w:t xml:space="preserve">The webpages were gathered using the open source project located at </w:t>
      </w:r>
      <w:hyperlink r:id="rId17">
        <w:bookmarkStart w:id="9" w:name="__DdeLink__1124_1014619837"/>
        <w:r>
          <w:rPr>
            <w:rStyle w:val="InternetLink"/>
            <w:webHidden/>
          </w:rPr>
          <w:t>https://github.com/jbrady42/crawl</w:t>
        </w:r>
      </w:hyperlink>
      <w:bookmarkEnd w:id="9"/>
      <w:r>
        <w:t xml:space="preserve">. To find pages to crawl, the crawler selects from a postgres databases of pages which includes the URL, along with whether the URL has been visited and some other important metadata. The crawled html file is piped to a file, and another program extracts the links and loads them into the database if their URL does not already exist. The crawler maintains a certain number of worker queues, and a watching thread pulls more links to crawl from the database when a worker queue runs out of work. Each worker queue is specific to a single IPv4 address. </w:t>
      </w:r>
    </w:p>
    <w:p w:rsidR="00932FF3" w:rsidRDefault="004A4432" w:rsidP="00DB35BB">
      <w:pPr>
        <w:pStyle w:val="Heading2"/>
      </w:pPr>
      <w:bookmarkStart w:id="10" w:name="_Toc449472468"/>
      <w:r>
        <w:t>how passing</w:t>
      </w:r>
      <w:r w:rsidR="00932FF3" w:rsidRPr="00932FF3">
        <w:t xml:space="preserve"> collection to index creation</w:t>
      </w:r>
      <w:bookmarkEnd w:id="10"/>
    </w:p>
    <w:p w:rsidR="004A4432" w:rsidRDefault="004A4432" w:rsidP="004A4432">
      <w:r>
        <w:t>The files were given to the indexing team member on a hard drive in gzip format. They were broken up into multiple files because there was a lot of data and I did not want to store one giant file. These files contained JSON that had the URL of the page and the html page data.</w:t>
      </w:r>
    </w:p>
    <w:p w:rsidR="00D81B07" w:rsidRDefault="00D81B07" w:rsidP="00DB35BB">
      <w:pPr>
        <w:pStyle w:val="Heading2"/>
      </w:pPr>
      <w:bookmarkStart w:id="11" w:name="_Toc449472469"/>
      <w:r w:rsidRPr="00D81B07">
        <w:t>describe clearly how many webpages were crawled in the search engine</w:t>
      </w:r>
      <w:bookmarkEnd w:id="11"/>
    </w:p>
    <w:p w:rsidR="004A4432" w:rsidRDefault="004A4432" w:rsidP="004A4432">
      <w:r>
        <w:t>There were 570,000 pages crawled during this search. This includes pages that did not have the same URL but were duplicates, and pages that were browsing pages for certain categories of products.</w:t>
      </w:r>
    </w:p>
    <w:p w:rsidR="00D81B07" w:rsidRDefault="00D81B07" w:rsidP="00DB35BB">
      <w:pPr>
        <w:pStyle w:val="Heading2"/>
      </w:pPr>
      <w:bookmarkStart w:id="12" w:name="_Toc449472470"/>
      <w:r w:rsidRPr="00D81B07">
        <w:t>details of the webpages that were crawled</w:t>
      </w:r>
      <w:bookmarkEnd w:id="12"/>
    </w:p>
    <w:p w:rsidR="004A4432" w:rsidRDefault="004A4432" w:rsidP="004A4432">
      <w:r>
        <w:t xml:space="preserve">The pages crawled all fell under three domains: walmart.com, target.com, and dillards.com. The root of each domain was crawled, as were category pages to find more products. Along with these, the actual product pages were crawled. </w:t>
      </w:r>
    </w:p>
    <w:p w:rsidR="00D81B07" w:rsidRDefault="00D81B07" w:rsidP="00DB35BB">
      <w:pPr>
        <w:pStyle w:val="Heading2"/>
      </w:pPr>
      <w:bookmarkStart w:id="13" w:name="_Toc449472471"/>
      <w:r w:rsidRPr="00D81B07">
        <w:t>how were duplicates handled</w:t>
      </w:r>
      <w:bookmarkEnd w:id="13"/>
    </w:p>
    <w:p w:rsidR="00D81B07" w:rsidRPr="00D81B07" w:rsidRDefault="004A4432" w:rsidP="00D81B07">
      <w:r>
        <w:t xml:space="preserve">Originally, I intended to use sketches to detect duplicates. I was creating the permutations as needed, so they were never fully created. As can be expected, I ran out of space after a couple hours because there is not nearly enough room to create permutations over the space of 64 bit integers. I switched to </w:t>
      </w:r>
      <w:r>
        <w:lastRenderedPageBreak/>
        <w:t>using URLs to detect duplication. If the URL was the same, I marked it as a duplicate and didn’t crawl it again. In hindsight, I should have removed the parameters from the query and used that modified URL to check for duplicates. Once the pages were downloaded, I used the title of the webpages to detect duplication.</w:t>
      </w:r>
    </w:p>
    <w:p w:rsidR="00932FF3" w:rsidRDefault="00D81B07" w:rsidP="00DB35BB">
      <w:pPr>
        <w:pStyle w:val="Heading2"/>
      </w:pPr>
      <w:bookmarkStart w:id="14" w:name="_Toc449472472"/>
      <w:r w:rsidRPr="00D81B07">
        <w:t>how was hyper link information provided to the students that generated the index and the relevance model</w:t>
      </w:r>
      <w:bookmarkEnd w:id="14"/>
    </w:p>
    <w:p w:rsidR="004A4432" w:rsidRDefault="004A4432" w:rsidP="004A4432">
      <w:r>
        <w:t>The gzipped files that contained the JSON were given to the indexer and the project member who did the relevance model. This JSON contained the URLs and the HTML.</w:t>
      </w:r>
    </w:p>
    <w:p w:rsidR="004A4432" w:rsidRDefault="004A4432" w:rsidP="004A4432"/>
    <w:p w:rsidR="0072047A" w:rsidRDefault="00D81B07" w:rsidP="00DB35BB">
      <w:pPr>
        <w:pStyle w:val="Heading1"/>
      </w:pPr>
      <w:bookmarkStart w:id="15" w:name="_Toc449472473"/>
      <w:r w:rsidRPr="00D81B07">
        <w:t>Indexing and Relevance</w:t>
      </w:r>
      <w:bookmarkEnd w:id="15"/>
    </w:p>
    <w:p w:rsidR="00D81B07" w:rsidRDefault="00D81B07" w:rsidP="00DB35BB">
      <w:pPr>
        <w:pStyle w:val="Heading2"/>
      </w:pPr>
      <w:bookmarkStart w:id="16" w:name="_Toc449472474"/>
      <w:r w:rsidRPr="00D81B07">
        <w:t>How you assembled the index</w:t>
      </w:r>
      <w:bookmarkEnd w:id="16"/>
    </w:p>
    <w:p w:rsidR="00D81B07" w:rsidRDefault="00D81B07" w:rsidP="00D81B07">
      <w:r>
        <w:t>Sdsds ds</w:t>
      </w:r>
    </w:p>
    <w:p w:rsidR="00D81B07" w:rsidRDefault="00D81B07" w:rsidP="00DB35BB">
      <w:pPr>
        <w:pStyle w:val="Heading3"/>
      </w:pPr>
      <w:bookmarkStart w:id="17" w:name="_Toc449472475"/>
      <w:r w:rsidRPr="00D81B07">
        <w:t>include a picture of how you assembled the index</w:t>
      </w:r>
      <w:bookmarkEnd w:id="17"/>
    </w:p>
    <w:p w:rsidR="00D81B07" w:rsidRDefault="00D81B07" w:rsidP="00D81B07">
      <w:r>
        <w:t>sdd</w:t>
      </w:r>
    </w:p>
    <w:p w:rsidR="00D81B07" w:rsidRDefault="00D81B07" w:rsidP="00DB35BB">
      <w:pPr>
        <w:pStyle w:val="Heading2"/>
      </w:pPr>
      <w:bookmarkStart w:id="18" w:name="_Toc449472476"/>
      <w:r w:rsidRPr="00D81B07">
        <w:t>describe the web graph and how it was constructed</w:t>
      </w:r>
      <w:bookmarkEnd w:id="18"/>
    </w:p>
    <w:p w:rsidR="00D81B07" w:rsidRDefault="00846559" w:rsidP="00D81B07">
      <w:r>
        <w:t>Adasd sad</w:t>
      </w:r>
    </w:p>
    <w:p w:rsidR="00846559" w:rsidRDefault="00846559" w:rsidP="00DB35BB">
      <w:pPr>
        <w:pStyle w:val="Heading2"/>
      </w:pPr>
      <w:bookmarkStart w:id="19" w:name="_Toc449472477"/>
      <w:r w:rsidRPr="00846559">
        <w:t>show how information from the web graph was connected to the graph</w:t>
      </w:r>
      <w:bookmarkEnd w:id="19"/>
    </w:p>
    <w:p w:rsidR="00846559" w:rsidRDefault="00846559" w:rsidP="00846559">
      <w:r>
        <w:t>Sd sds s</w:t>
      </w:r>
    </w:p>
    <w:p w:rsidR="00846559" w:rsidRPr="00846559" w:rsidRDefault="00846559" w:rsidP="00DB35BB">
      <w:pPr>
        <w:pStyle w:val="Heading2"/>
      </w:pPr>
      <w:bookmarkStart w:id="20" w:name="_Toc449472478"/>
      <w:r w:rsidRPr="00846559">
        <w:t>describe in detail two relevance models that you created and provide the weighting schemes that you have used</w:t>
      </w:r>
      <w:bookmarkEnd w:id="20"/>
    </w:p>
    <w:p w:rsidR="00D81B07" w:rsidRDefault="00846559" w:rsidP="00D81B07">
      <w:r>
        <w:t>Sd sd sds</w:t>
      </w:r>
    </w:p>
    <w:p w:rsidR="00846559" w:rsidRPr="00D81B07" w:rsidRDefault="00846559" w:rsidP="00DB35BB">
      <w:pPr>
        <w:pStyle w:val="Heading2"/>
      </w:pPr>
      <w:bookmarkStart w:id="21" w:name="_Toc449472479"/>
      <w:r w:rsidRPr="00846559">
        <w:t>give an example topic based page ranks computed</w:t>
      </w:r>
      <w:bookmarkEnd w:id="21"/>
    </w:p>
    <w:p w:rsidR="0072047A" w:rsidRDefault="00846559" w:rsidP="0072047A">
      <w:r>
        <w:t xml:space="preserve"> Sdsds d</w:t>
      </w:r>
    </w:p>
    <w:p w:rsidR="0072047A" w:rsidRDefault="00846559" w:rsidP="00DB35BB">
      <w:pPr>
        <w:pStyle w:val="Heading2"/>
      </w:pPr>
      <w:bookmarkStart w:id="22" w:name="_Toc449472480"/>
      <w:r w:rsidRPr="00846559">
        <w:t>discuss the hits score and show which webpages have obtained the largest score</w:t>
      </w:r>
      <w:bookmarkEnd w:id="22"/>
    </w:p>
    <w:p w:rsidR="00846559" w:rsidRDefault="00846559" w:rsidP="00846559">
      <w:r>
        <w:t>S ds ds ds d</w:t>
      </w:r>
    </w:p>
    <w:p w:rsidR="00846559" w:rsidRDefault="00846559" w:rsidP="00846559"/>
    <w:p w:rsidR="00846559" w:rsidRDefault="00846559" w:rsidP="00DB35BB">
      <w:pPr>
        <w:pStyle w:val="Heading2"/>
      </w:pPr>
      <w:bookmarkStart w:id="23" w:name="_Toc449472481"/>
      <w:r w:rsidRPr="00846559">
        <w:lastRenderedPageBreak/>
        <w:t>how interaction with user interface in generating queries to test the relevance models and to display the results of your search engine</w:t>
      </w:r>
      <w:bookmarkEnd w:id="23"/>
    </w:p>
    <w:p w:rsidR="00846559" w:rsidRDefault="00846559" w:rsidP="00846559">
      <w:r>
        <w:t>S fdf sd f</w:t>
      </w:r>
    </w:p>
    <w:p w:rsidR="00846559" w:rsidRDefault="00846559" w:rsidP="00DB35BB">
      <w:pPr>
        <w:pStyle w:val="Heading3"/>
      </w:pPr>
      <w:bookmarkStart w:id="24" w:name="_Toc449472482"/>
      <w:r w:rsidRPr="00846559">
        <w:t>State clearly how many queries you have used</w:t>
      </w:r>
      <w:bookmarkEnd w:id="24"/>
    </w:p>
    <w:p w:rsidR="00DB35BB" w:rsidRDefault="00DB35BB" w:rsidP="00DB35BB">
      <w:r>
        <w:t>Dgfdg</w:t>
      </w:r>
    </w:p>
    <w:p w:rsidR="00DB35BB" w:rsidRDefault="00DB35BB" w:rsidP="00DB35BB">
      <w:pPr>
        <w:pStyle w:val="Heading3"/>
      </w:pPr>
      <w:bookmarkStart w:id="25" w:name="_Toc449472483"/>
      <w:r w:rsidRPr="00DB35BB">
        <w:t>how you have generated them</w:t>
      </w:r>
      <w:bookmarkEnd w:id="25"/>
    </w:p>
    <w:p w:rsidR="00DB35BB" w:rsidRDefault="00DB35BB" w:rsidP="00DB35BB">
      <w:r>
        <w:t>Sdsd</w:t>
      </w:r>
    </w:p>
    <w:p w:rsidR="00DB35BB" w:rsidRDefault="00DB35BB" w:rsidP="00DB35BB">
      <w:pPr>
        <w:pStyle w:val="Heading3"/>
      </w:pPr>
      <w:bookmarkStart w:id="26" w:name="_Toc449472484"/>
      <w:r w:rsidRPr="00DB35BB">
        <w:t>how you have judged the results of your relevance models</w:t>
      </w:r>
      <w:bookmarkEnd w:id="26"/>
    </w:p>
    <w:p w:rsidR="00DB35BB" w:rsidRDefault="00DB35BB" w:rsidP="00DB35BB">
      <w:r>
        <w:t>Dgdfgd</w:t>
      </w:r>
    </w:p>
    <w:p w:rsidR="00DB35BB" w:rsidRDefault="00243CB7" w:rsidP="00243CB7">
      <w:pPr>
        <w:pStyle w:val="Heading2"/>
      </w:pPr>
      <w:bookmarkStart w:id="27" w:name="_Toc449472485"/>
      <w:r w:rsidRPr="00243CB7">
        <w:t>Collaboration with clustering to improve relevance models</w:t>
      </w:r>
      <w:bookmarkEnd w:id="27"/>
    </w:p>
    <w:p w:rsidR="00243CB7" w:rsidRDefault="00243CB7" w:rsidP="00243CB7">
      <w:r>
        <w:t>Gdfgkdfj gk fdjgkkdg</w:t>
      </w:r>
    </w:p>
    <w:p w:rsidR="00A92AF2" w:rsidRDefault="00A92AF2" w:rsidP="00243CB7"/>
    <w:p w:rsidR="00A92AF2" w:rsidRDefault="00A92AF2" w:rsidP="00243CB7">
      <w:pPr>
        <w:sectPr w:rsidR="00A92AF2" w:rsidSect="008F0AC5">
          <w:pgSz w:w="12240" w:h="15840"/>
          <w:pgMar w:top="1440" w:right="1440" w:bottom="1440" w:left="1440" w:header="720" w:footer="720" w:gutter="0"/>
          <w:cols w:space="720"/>
          <w:titlePg/>
          <w:docGrid w:linePitch="299"/>
        </w:sectPr>
      </w:pPr>
    </w:p>
    <w:p w:rsidR="00A92AF2" w:rsidRDefault="00A92AF2" w:rsidP="00243CB7"/>
    <w:p w:rsidR="00243CB7" w:rsidRDefault="00487063" w:rsidP="00487063">
      <w:pPr>
        <w:pStyle w:val="Heading1"/>
      </w:pPr>
      <w:bookmarkStart w:id="28" w:name="_Toc449472486"/>
      <w:r w:rsidRPr="00487063">
        <w:t>User Interface</w:t>
      </w:r>
      <w:bookmarkEnd w:id="28"/>
    </w:p>
    <w:p w:rsidR="00487063" w:rsidRDefault="00C23A96" w:rsidP="00487063">
      <w:r w:rsidRPr="00C23A96">
        <w:t>In addition to the system retrieval capacity, we’re interested in the visualization of the search results and displaying them in a readable manner. To implement this we have created a search based user interface, where the user can search for a term and the results are displayed.</w:t>
      </w:r>
    </w:p>
    <w:p w:rsidR="00F55848" w:rsidRDefault="00F55848" w:rsidP="00F55848">
      <w:pPr>
        <w:pStyle w:val="Heading2"/>
      </w:pPr>
      <w:bookmarkStart w:id="29" w:name="_Toc449472487"/>
      <w:r w:rsidRPr="00F55848">
        <w:t>Design of user interface</w:t>
      </w:r>
      <w:bookmarkEnd w:id="29"/>
    </w:p>
    <w:p w:rsidR="00C23A96" w:rsidRDefault="00C23A96" w:rsidP="00C23A96">
      <w:r>
        <w:t xml:space="preserve">For implementation we have chosen NODEJS stack, to implement the project as a web application. We have used a basic MVC architecture with HTML pages as our view and AngularJS for all client side scripting. The controller is a Java HTTP Server built with JAVA Jersey. To render the cluster we have grouped them and displayed them in separate cards. </w:t>
      </w:r>
    </w:p>
    <w:p w:rsidR="00F55848" w:rsidRDefault="00C23A96" w:rsidP="00C23A96">
      <w:r>
        <w:t>When a user enters a term in the search box and clicks search, the request is sent to the REST API controller, using an Ajax call. The controller delegates the request to a method in the DAO, which invokes a service to search the index files. The Index searcher returns the hierarchical structure of the cluster. This object is saved in the session bean and the top-level clusters are converted in the view object, with the help of the layout engine. The layout engine tries to draw the graph in an aesthetically pleasing way.</w:t>
      </w:r>
    </w:p>
    <w:p w:rsidR="00F55848" w:rsidRDefault="002921E1" w:rsidP="00F55848">
      <w:pPr>
        <w:pStyle w:val="Heading2"/>
      </w:pPr>
      <w:bookmarkStart w:id="30" w:name="_Toc449472488"/>
      <w:r>
        <w:t>Collaboration with</w:t>
      </w:r>
      <w:r w:rsidR="00F55848" w:rsidRPr="00F55848">
        <w:t xml:space="preserve"> relevance models to provide the results in u</w:t>
      </w:r>
      <w:r>
        <w:t>I</w:t>
      </w:r>
      <w:bookmarkEnd w:id="30"/>
    </w:p>
    <w:p w:rsidR="00F55848" w:rsidRDefault="0099397D" w:rsidP="00F55848">
      <w:r>
        <w:t>To make integration of the user interface with the relevance models we have used Java Models which are filled by the relevance models then this are converted to JSON format and obtained as response.</w:t>
      </w:r>
    </w:p>
    <w:p w:rsidR="0099397D" w:rsidRDefault="0099397D" w:rsidP="00F55848">
      <w:r>
        <w:t xml:space="preserve">To collaborate with the relevance model we encapsulate the result in a </w:t>
      </w:r>
      <w:r w:rsidRPr="00AA4A7F">
        <w:rPr>
          <w:b/>
        </w:rPr>
        <w:t>Search Result Java object</w:t>
      </w:r>
      <w:r>
        <w:t>, which is converted and received as a response. The JSON file is converted to a JavaScript object which is monitored by the angular event and rendered.</w:t>
      </w:r>
    </w:p>
    <w:p w:rsidR="00F55848" w:rsidRDefault="00F55848" w:rsidP="00F55848">
      <w:pPr>
        <w:pStyle w:val="Heading2"/>
      </w:pPr>
      <w:bookmarkStart w:id="31" w:name="_Toc449472489"/>
      <w:r w:rsidRPr="00F55848">
        <w:t>number of queries you have used for testing the search engine.</w:t>
      </w:r>
      <w:bookmarkEnd w:id="31"/>
    </w:p>
    <w:p w:rsidR="00F55848" w:rsidRDefault="002921E1" w:rsidP="00F55848">
      <w:r>
        <w:t>The search engine has been tested for about 50 different queries like iPhone, laptop below $1000, android tabs, lotion, etc.</w:t>
      </w:r>
    </w:p>
    <w:p w:rsidR="00F55848" w:rsidRDefault="00F55848" w:rsidP="00F55848">
      <w:pPr>
        <w:pStyle w:val="Heading2"/>
      </w:pPr>
      <w:bookmarkStart w:id="32" w:name="_Toc449472490"/>
      <w:r w:rsidRPr="00F55848">
        <w:t xml:space="preserve">collaboration </w:t>
      </w:r>
      <w:r w:rsidR="00AA4A7F">
        <w:t>to display Query Expansion Result</w:t>
      </w:r>
      <w:bookmarkEnd w:id="32"/>
    </w:p>
    <w:p w:rsidR="00AA4A7F" w:rsidRDefault="00AA4A7F" w:rsidP="00AA4A7F">
      <w:r>
        <w:t>To make integration of the user interface with the relevance models we have used Java Models which are filled by the relevance models then this are converted to JSON format and obtained as response.</w:t>
      </w:r>
    </w:p>
    <w:p w:rsidR="00AA4A7F" w:rsidRDefault="00AA4A7F" w:rsidP="00AA4A7F">
      <w:r>
        <w:t xml:space="preserve">To collaborate with the relevance model we encapsulate the result in </w:t>
      </w:r>
      <w:r w:rsidRPr="00AA4A7F">
        <w:rPr>
          <w:b/>
        </w:rPr>
        <w:t>a Search Expansion Result</w:t>
      </w:r>
      <w:r>
        <w:t xml:space="preserve"> Java object, which is converted and received as a response. The JSON file is converted to a JavaScript object which is monitored by the angular event and rendered.</w:t>
      </w:r>
    </w:p>
    <w:p w:rsidR="00F55848" w:rsidRDefault="00F55848" w:rsidP="00F55848"/>
    <w:p w:rsidR="00F55848" w:rsidRDefault="00F55848" w:rsidP="00F55848">
      <w:pPr>
        <w:pStyle w:val="Heading2"/>
      </w:pPr>
      <w:bookmarkStart w:id="33" w:name="_Toc449472491"/>
      <w:r w:rsidRPr="00F55848">
        <w:lastRenderedPageBreak/>
        <w:t>collaborate with the student that produced clusters</w:t>
      </w:r>
      <w:bookmarkEnd w:id="33"/>
    </w:p>
    <w:p w:rsidR="00AA4A7F" w:rsidRDefault="00AA4A7F" w:rsidP="00AA4A7F">
      <w:r>
        <w:t xml:space="preserve"> To make integration of the user interface with the relevance models we have used Java Models which are filled by the relevance models then this are converted to JSON format and obtained as response.</w:t>
      </w:r>
    </w:p>
    <w:p w:rsidR="00F55848" w:rsidRDefault="00AA4A7F" w:rsidP="00F55848">
      <w:r>
        <w:t xml:space="preserve">To collaborate with the relevance model we encapsulate the result in </w:t>
      </w:r>
      <w:r w:rsidRPr="00AA4A7F">
        <w:rPr>
          <w:b/>
        </w:rPr>
        <w:t xml:space="preserve">a Search </w:t>
      </w:r>
      <w:r>
        <w:rPr>
          <w:b/>
        </w:rPr>
        <w:t>Cluster</w:t>
      </w:r>
      <w:r w:rsidRPr="00AA4A7F">
        <w:rPr>
          <w:b/>
        </w:rPr>
        <w:t xml:space="preserve"> Result</w:t>
      </w:r>
      <w:r>
        <w:t xml:space="preserve"> Java object, which is converted and received as a response. The JSON file is converted to a JavaScript object which is monitored by the angular event and rendered.</w:t>
      </w:r>
    </w:p>
    <w:p w:rsidR="00F55848" w:rsidRDefault="00F55848" w:rsidP="00F55848">
      <w:pPr>
        <w:pStyle w:val="Heading2"/>
      </w:pPr>
      <w:bookmarkStart w:id="34" w:name="_Toc449472492"/>
      <w:r w:rsidRPr="00F55848">
        <w:t>clustering information for relevance and presentation</w:t>
      </w:r>
      <w:bookmarkEnd w:id="34"/>
      <w:r w:rsidRPr="00F55848">
        <w:t xml:space="preserve"> </w:t>
      </w:r>
    </w:p>
    <w:p w:rsidR="00F55848" w:rsidRDefault="00AA4A7F" w:rsidP="00F55848">
      <w:r>
        <w:t xml:space="preserve">Currently the cluster information are presented in separate cards to display the groups </w:t>
      </w:r>
      <w:r w:rsidR="00883705">
        <w:t>detected by the K-means cluster. Then the relevant results are displayed as mentioned by the clustering.</w:t>
      </w:r>
    </w:p>
    <w:p w:rsidR="00F55848" w:rsidRDefault="00F55848" w:rsidP="00F55848">
      <w:pPr>
        <w:pStyle w:val="Heading2"/>
      </w:pPr>
      <w:bookmarkStart w:id="35" w:name="_Toc449472493"/>
      <w:r w:rsidRPr="00F55848">
        <w:t>How do you think you search engine compares to Google and Bing</w:t>
      </w:r>
      <w:bookmarkEnd w:id="35"/>
    </w:p>
    <w:p w:rsidR="00F55848" w:rsidRDefault="00883705" w:rsidP="00F55848">
      <w:r>
        <w:t>In my estimate our search results compares very nicely with the custom Google results that shows results from only the websites we have crawled with a relevance of around 40%. There was low match with that of Bing results however that was mostly due to the method bing results were obtained which had results from all websites that reduced the common webpages.</w:t>
      </w:r>
    </w:p>
    <w:p w:rsidR="00F55848" w:rsidRDefault="00F55848" w:rsidP="00F55848">
      <w:pPr>
        <w:pStyle w:val="Heading2"/>
      </w:pPr>
      <w:bookmarkStart w:id="36" w:name="_Toc449472494"/>
      <w:r w:rsidRPr="00F55848">
        <w:t>results of clustering in user interface</w:t>
      </w:r>
      <w:bookmarkEnd w:id="36"/>
    </w:p>
    <w:p w:rsidR="00F55848" w:rsidRDefault="00883705" w:rsidP="00F55848">
      <w:r>
        <w:t xml:space="preserve">The results of clustering are displayed as normal search results as displayed for relevance models. Along with this we are displaying the cluster </w:t>
      </w:r>
      <w:r w:rsidR="00B76158">
        <w:t>groups.</w:t>
      </w:r>
    </w:p>
    <w:p w:rsidR="00F55848" w:rsidRDefault="00F55848" w:rsidP="00F55848">
      <w:pPr>
        <w:pStyle w:val="Heading2"/>
      </w:pPr>
      <w:bookmarkStart w:id="37" w:name="_Toc449472495"/>
      <w:r w:rsidRPr="00F55848">
        <w:t>select</w:t>
      </w:r>
      <w:r w:rsidR="009E5423">
        <w:t>ION</w:t>
      </w:r>
      <w:r w:rsidRPr="00F55848">
        <w:t xml:space="preserve"> the queries for the demonstration</w:t>
      </w:r>
      <w:bookmarkEnd w:id="37"/>
      <w:r w:rsidRPr="00F55848">
        <w:t xml:space="preserve"> </w:t>
      </w:r>
    </w:p>
    <w:p w:rsidR="00F55848" w:rsidRDefault="006C0C87" w:rsidP="00F55848">
      <w:r>
        <w:t>The selection of queries was done empirically based on the pages that were displayed as a part of the results. They were selected by choosing randomly the products that we thought were part of the product portfolio of the company.</w:t>
      </w:r>
    </w:p>
    <w:p w:rsidR="008E6C67" w:rsidRDefault="008E6C67" w:rsidP="00F55848"/>
    <w:p w:rsidR="008E6C67" w:rsidRDefault="008E6C67" w:rsidP="00F55848"/>
    <w:p w:rsidR="008E6C67" w:rsidRDefault="008E6C67" w:rsidP="00F55848"/>
    <w:p w:rsidR="008E6C67" w:rsidRDefault="008E6C67" w:rsidP="00F55848"/>
    <w:p w:rsidR="008E6C67" w:rsidRDefault="008E6C67" w:rsidP="00F55848"/>
    <w:p w:rsidR="008E6C67" w:rsidRDefault="008E6C67" w:rsidP="00F55848"/>
    <w:p w:rsidR="008E6C67" w:rsidRDefault="008E6C67" w:rsidP="00F55848"/>
    <w:p w:rsidR="008E6C67" w:rsidRDefault="008E6C67" w:rsidP="00F55848"/>
    <w:p w:rsidR="00F55848" w:rsidRDefault="00F55848" w:rsidP="00F55848">
      <w:pPr>
        <w:pStyle w:val="Heading2"/>
      </w:pPr>
      <w:bookmarkStart w:id="38" w:name="_Toc449472496"/>
      <w:r w:rsidRPr="00F55848">
        <w:lastRenderedPageBreak/>
        <w:t>Provide three examples of the queries and the results produced by your search engine, as well as the results of Google and Bing</w:t>
      </w:r>
      <w:bookmarkEnd w:id="38"/>
    </w:p>
    <w:p w:rsidR="00F55848" w:rsidRDefault="006C0C87" w:rsidP="00F36B4B">
      <w:pPr>
        <w:pStyle w:val="Heading3"/>
      </w:pPr>
      <w:r>
        <w:t xml:space="preserve"> </w:t>
      </w:r>
      <w:r w:rsidR="00F36B4B">
        <w:t>Query1 –</w:t>
      </w:r>
      <w:r w:rsidR="000F728C">
        <w:t xml:space="preserve"> usb flash drive</w:t>
      </w:r>
    </w:p>
    <w:p w:rsidR="00F36B4B" w:rsidRPr="00F36B4B" w:rsidRDefault="008E6C67" w:rsidP="00F36B4B">
      <w:r>
        <w:rPr>
          <w:noProof/>
          <w:lang w:eastAsia="en-US"/>
        </w:rPr>
        <w:drawing>
          <wp:inline distT="0" distB="0" distL="0" distR="0">
            <wp:extent cx="5943600" cy="297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e_screenshot_20160427-0328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rsidR="00F36B4B" w:rsidRDefault="00F36B4B" w:rsidP="00F36B4B">
      <w:pPr>
        <w:pStyle w:val="Heading3"/>
      </w:pPr>
      <w:r>
        <w:t xml:space="preserve">Query 2 – </w:t>
      </w:r>
      <w:r w:rsidR="004B5B31">
        <w:t>Android Tablet</w:t>
      </w:r>
    </w:p>
    <w:p w:rsidR="00F36B4B" w:rsidRDefault="008E6C67" w:rsidP="00F36B4B">
      <w:r>
        <w:rPr>
          <w:noProof/>
          <w:lang w:eastAsia="en-US"/>
        </w:rPr>
        <w:drawing>
          <wp:inline distT="0" distB="0" distL="0" distR="0">
            <wp:extent cx="5943600" cy="2937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e_screenshot_20160427-03471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p>
    <w:p w:rsidR="008E6C67" w:rsidRDefault="008E6C67" w:rsidP="00F36B4B"/>
    <w:p w:rsidR="008E6C67" w:rsidRDefault="008E6C67" w:rsidP="00F36B4B"/>
    <w:p w:rsidR="00F36B4B" w:rsidRDefault="00F36B4B" w:rsidP="00F36B4B">
      <w:pPr>
        <w:pStyle w:val="Heading3"/>
      </w:pPr>
      <w:r>
        <w:lastRenderedPageBreak/>
        <w:t xml:space="preserve">Query 3 – </w:t>
      </w:r>
      <w:r w:rsidR="004B5B31">
        <w:t>Wooden chairs</w:t>
      </w:r>
    </w:p>
    <w:p w:rsidR="00F36B4B" w:rsidRDefault="008E6C67" w:rsidP="00F55848">
      <w:r>
        <w:rPr>
          <w:noProof/>
          <w:lang w:eastAsia="en-US"/>
        </w:rPr>
        <w:drawing>
          <wp:inline distT="0" distB="0" distL="0" distR="0" wp14:anchorId="07ABB80E" wp14:editId="61C096C6">
            <wp:extent cx="5943600" cy="2967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e_screenshot_20160427-03352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inline>
        </w:drawing>
      </w:r>
    </w:p>
    <w:p w:rsidR="00F55848" w:rsidRDefault="00F55848" w:rsidP="00F55848"/>
    <w:p w:rsidR="00411656" w:rsidRDefault="00411656" w:rsidP="00F55848">
      <w:bookmarkStart w:id="39" w:name="_GoBack"/>
      <w:bookmarkEnd w:id="39"/>
    </w:p>
    <w:p w:rsidR="00F55848" w:rsidRPr="00F55848" w:rsidRDefault="00F55848" w:rsidP="00F55848">
      <w:pPr>
        <w:pStyle w:val="Heading1"/>
      </w:pPr>
      <w:bookmarkStart w:id="40" w:name="_Toc449472497"/>
      <w:r w:rsidRPr="00F55848">
        <w:t>Clustering</w:t>
      </w:r>
      <w:bookmarkEnd w:id="40"/>
    </w:p>
    <w:p w:rsidR="00F55848" w:rsidRDefault="00E1621D" w:rsidP="00F55848">
      <w:r>
        <w:t>Fkd fjkd</w:t>
      </w:r>
    </w:p>
    <w:p w:rsidR="00E1621D" w:rsidRDefault="00E1621D" w:rsidP="00E1621D">
      <w:pPr>
        <w:pStyle w:val="Heading2"/>
      </w:pPr>
      <w:bookmarkStart w:id="41" w:name="_Toc449472498"/>
      <w:r>
        <w:t>how you have designed the flat clustering</w:t>
      </w:r>
      <w:bookmarkEnd w:id="41"/>
    </w:p>
    <w:p w:rsidR="00E1621D" w:rsidRDefault="00E1621D" w:rsidP="00E1621D">
      <w:pPr>
        <w:pStyle w:val="Heading3"/>
      </w:pPr>
      <w:bookmarkStart w:id="42" w:name="_Toc449472499"/>
      <w:r>
        <w:t>how many predefined clusters did you select</w:t>
      </w:r>
      <w:bookmarkEnd w:id="42"/>
    </w:p>
    <w:p w:rsidR="00E1621D" w:rsidRDefault="00E1621D" w:rsidP="00E1621D">
      <w:pPr>
        <w:pStyle w:val="Heading2"/>
      </w:pPr>
      <w:bookmarkStart w:id="43" w:name="_Toc449472500"/>
      <w:r>
        <w:t>What did you do with the results of clustering</w:t>
      </w:r>
      <w:bookmarkEnd w:id="43"/>
    </w:p>
    <w:p w:rsidR="00E1621D" w:rsidRPr="00E1621D" w:rsidRDefault="00E1621D" w:rsidP="00E1621D"/>
    <w:p w:rsidR="00E1621D" w:rsidRDefault="00E1621D" w:rsidP="00E1621D">
      <w:pPr>
        <w:pStyle w:val="Heading2"/>
      </w:pPr>
      <w:bookmarkStart w:id="44" w:name="_Toc449472501"/>
      <w:r>
        <w:t>did you incorporate them in the relevance models</w:t>
      </w:r>
      <w:bookmarkEnd w:id="44"/>
    </w:p>
    <w:p w:rsidR="00E1621D" w:rsidRPr="00E1621D" w:rsidRDefault="00E1621D" w:rsidP="00E1621D"/>
    <w:p w:rsidR="00E1621D" w:rsidRDefault="00E1621D" w:rsidP="00E1621D">
      <w:pPr>
        <w:pStyle w:val="Heading2"/>
      </w:pPr>
      <w:bookmarkStart w:id="45" w:name="_Toc449472502"/>
      <w:r>
        <w:t>did you provided to the user interface results that were obtained when clustering is used</w:t>
      </w:r>
      <w:bookmarkEnd w:id="45"/>
    </w:p>
    <w:p w:rsidR="00E1621D" w:rsidRPr="00E1621D" w:rsidRDefault="00E1621D" w:rsidP="00E1621D"/>
    <w:p w:rsidR="00E1621D" w:rsidRDefault="00E1621D" w:rsidP="00E1621D">
      <w:pPr>
        <w:pStyle w:val="Heading2"/>
      </w:pPr>
      <w:bookmarkStart w:id="46" w:name="_Toc449472503"/>
      <w:r>
        <w:t>how did you use the results of agglomerative clustering</w:t>
      </w:r>
      <w:bookmarkEnd w:id="46"/>
    </w:p>
    <w:p w:rsidR="00E1621D" w:rsidRPr="00E1621D" w:rsidRDefault="00E1621D" w:rsidP="00E1621D"/>
    <w:p w:rsidR="00E1621D" w:rsidRDefault="00E1621D" w:rsidP="00E1621D">
      <w:pPr>
        <w:pStyle w:val="Heading2"/>
      </w:pPr>
      <w:bookmarkStart w:id="47" w:name="_Toc449472504"/>
      <w:r>
        <w:lastRenderedPageBreak/>
        <w:t>How many clusters did you obtain</w:t>
      </w:r>
      <w:bookmarkEnd w:id="47"/>
    </w:p>
    <w:p w:rsidR="00E1621D" w:rsidRPr="00E1621D" w:rsidRDefault="00E1621D" w:rsidP="00E1621D"/>
    <w:p w:rsidR="00E1621D" w:rsidRDefault="00E1621D" w:rsidP="00E1621D">
      <w:pPr>
        <w:pStyle w:val="Heading2"/>
      </w:pPr>
      <w:bookmarkStart w:id="48" w:name="_Toc449472505"/>
      <w:r>
        <w:t>How were they presented on the user interface?</w:t>
      </w:r>
      <w:bookmarkEnd w:id="48"/>
    </w:p>
    <w:p w:rsidR="00E1621D" w:rsidRPr="00E1621D" w:rsidRDefault="00E1621D" w:rsidP="00E1621D"/>
    <w:p w:rsidR="00E1621D" w:rsidRDefault="00E1621D" w:rsidP="00E1621D">
      <w:pPr>
        <w:pStyle w:val="Heading2"/>
      </w:pPr>
      <w:bookmarkStart w:id="49" w:name="_Toc449472506"/>
      <w:r>
        <w:t>How many queries did you experiment with</w:t>
      </w:r>
      <w:bookmarkEnd w:id="49"/>
    </w:p>
    <w:p w:rsidR="00E1621D" w:rsidRPr="00E1621D" w:rsidRDefault="00E1621D" w:rsidP="00E1621D"/>
    <w:p w:rsidR="00E1621D" w:rsidRDefault="00E1621D" w:rsidP="00E1621D">
      <w:pPr>
        <w:pStyle w:val="Heading2"/>
      </w:pPr>
      <w:bookmarkStart w:id="50" w:name="_Toc449472507"/>
      <w:r>
        <w:t>State clearly how many queries you have used to test the impact of the results of each clustering method, how you have generated them and how you have judged the results of your relevance models</w:t>
      </w:r>
      <w:bookmarkEnd w:id="50"/>
    </w:p>
    <w:p w:rsidR="00E1621D" w:rsidRPr="00E1621D" w:rsidRDefault="00E1621D" w:rsidP="00E1621D"/>
    <w:p w:rsidR="00E1621D" w:rsidRDefault="00E1621D" w:rsidP="00E1621D">
      <w:pPr>
        <w:pStyle w:val="Heading2"/>
      </w:pPr>
      <w:bookmarkStart w:id="51" w:name="_Toc449472508"/>
      <w:r>
        <w:t>Discuss how you have decided to select the queries for the demonstration of your search engine</w:t>
      </w:r>
      <w:bookmarkEnd w:id="51"/>
    </w:p>
    <w:p w:rsidR="00E1621D" w:rsidRDefault="00E1621D" w:rsidP="00E1621D">
      <w:pPr>
        <w:pStyle w:val="Heading2"/>
      </w:pPr>
      <w:bookmarkStart w:id="52" w:name="_Toc449472509"/>
      <w:r>
        <w:t>Provide three examples of the queries and the results produced by your search engine and the clusters that you have created</w:t>
      </w:r>
      <w:bookmarkEnd w:id="52"/>
    </w:p>
    <w:p w:rsidR="00E1621D" w:rsidRDefault="00E1621D" w:rsidP="00E1621D"/>
    <w:p w:rsidR="00C60467" w:rsidRDefault="00C60467" w:rsidP="00C60467">
      <w:pPr>
        <w:pStyle w:val="Heading1"/>
      </w:pPr>
      <w:bookmarkStart w:id="53" w:name="_Toc449472510"/>
      <w:r>
        <w:t>Query Expansion</w:t>
      </w:r>
      <w:bookmarkEnd w:id="53"/>
    </w:p>
    <w:p w:rsidR="00C60467" w:rsidRPr="00C60467" w:rsidRDefault="00C60467" w:rsidP="00C60467"/>
    <w:p w:rsidR="00C60467" w:rsidRDefault="00C60467" w:rsidP="00C60467">
      <w:pPr>
        <w:pStyle w:val="Heading2"/>
      </w:pPr>
      <w:bookmarkStart w:id="54" w:name="_Toc449472511"/>
      <w:r>
        <w:t>Describe how you have selected 20 queries to test the Rocchio algorithm of your search engine</w:t>
      </w:r>
      <w:bookmarkEnd w:id="54"/>
    </w:p>
    <w:p w:rsidR="00C60467" w:rsidRDefault="00C60467" w:rsidP="00C60467">
      <w:r>
        <w:t>i.</w:t>
      </w:r>
      <w:r>
        <w:tab/>
        <w:t>List them in your reports.</w:t>
      </w:r>
    </w:p>
    <w:p w:rsidR="00C60467" w:rsidRDefault="00C60467" w:rsidP="00C60467">
      <w:pPr>
        <w:pStyle w:val="Heading2"/>
      </w:pPr>
      <w:bookmarkStart w:id="55" w:name="_Toc449472512"/>
      <w:r>
        <w:t>Give examples of the web pages that you found relevant and those that you found irrelevant – and explain your judgments</w:t>
      </w:r>
      <w:bookmarkEnd w:id="55"/>
    </w:p>
    <w:p w:rsidR="00C60467" w:rsidRPr="00C60467" w:rsidRDefault="00C60467" w:rsidP="00C60467"/>
    <w:p w:rsidR="00C60467" w:rsidRDefault="00C60467" w:rsidP="00C60467">
      <w:pPr>
        <w:pStyle w:val="Heading2"/>
      </w:pPr>
      <w:bookmarkStart w:id="56" w:name="_Toc449472513"/>
      <w:r>
        <w:t>Show also the modified queries that resulted by applying Rocchio to your original queries</w:t>
      </w:r>
      <w:bookmarkEnd w:id="56"/>
    </w:p>
    <w:p w:rsidR="00C60467" w:rsidRPr="00C60467" w:rsidRDefault="00C60467" w:rsidP="00C60467"/>
    <w:p w:rsidR="00C60467" w:rsidRDefault="00C60467" w:rsidP="00C60467">
      <w:pPr>
        <w:pStyle w:val="Heading2"/>
      </w:pPr>
      <w:bookmarkStart w:id="57" w:name="_Toc449472514"/>
      <w:r>
        <w:t>Discuss the 50 queries that you have used for pseudo-relevance feedback</w:t>
      </w:r>
      <w:bookmarkEnd w:id="57"/>
    </w:p>
    <w:p w:rsidR="00C60467" w:rsidRPr="00C60467" w:rsidRDefault="00C60467" w:rsidP="00C60467"/>
    <w:p w:rsidR="00C60467" w:rsidRDefault="00C60467" w:rsidP="00C60467">
      <w:pPr>
        <w:pStyle w:val="Heading2"/>
      </w:pPr>
      <w:bookmarkStart w:id="58" w:name="_Toc449472515"/>
      <w:r>
        <w:t>For each of the three methods, i.e. associative clustering, metric clustering and scalar clustering show</w:t>
      </w:r>
      <w:bookmarkEnd w:id="58"/>
      <w:r>
        <w:t xml:space="preserve"> </w:t>
      </w:r>
    </w:p>
    <w:p w:rsidR="00C60467" w:rsidRPr="00C60467" w:rsidRDefault="00C60467" w:rsidP="00C60467"/>
    <w:p w:rsidR="00C60467" w:rsidRDefault="00C60467" w:rsidP="00C60467">
      <w:pPr>
        <w:pStyle w:val="Heading3"/>
      </w:pPr>
      <w:bookmarkStart w:id="59" w:name="_Toc449472516"/>
      <w:r>
        <w:t>examples of 3 queries, the local document set and</w:t>
      </w:r>
      <w:bookmarkEnd w:id="59"/>
      <w:r>
        <w:t xml:space="preserve"> </w:t>
      </w:r>
    </w:p>
    <w:p w:rsidR="00C60467" w:rsidRPr="00C60467" w:rsidRDefault="00C60467" w:rsidP="00C60467"/>
    <w:p w:rsidR="00C60467" w:rsidRDefault="00C60467" w:rsidP="00C60467">
      <w:pPr>
        <w:pStyle w:val="Heading3"/>
      </w:pPr>
      <w:bookmarkStart w:id="60" w:name="_Toc449472517"/>
      <w:r>
        <w:t>the local vocabulary and set of local stems as well as their vocabularies;</w:t>
      </w:r>
      <w:bookmarkEnd w:id="60"/>
      <w:r>
        <w:t xml:space="preserve"> </w:t>
      </w:r>
    </w:p>
    <w:p w:rsidR="00C60467" w:rsidRPr="00C60467" w:rsidRDefault="00C60467" w:rsidP="00C60467"/>
    <w:p w:rsidR="00C60467" w:rsidRDefault="00C60467" w:rsidP="00C60467">
      <w:pPr>
        <w:pStyle w:val="Heading3"/>
      </w:pPr>
      <w:bookmarkStart w:id="61" w:name="_Toc449472518"/>
      <w:r>
        <w:t>show the values of the correlations you computed for the queries, and discuss you selection of the clusters and</w:t>
      </w:r>
      <w:bookmarkEnd w:id="61"/>
      <w:r>
        <w:t xml:space="preserve"> </w:t>
      </w:r>
    </w:p>
    <w:p w:rsidR="00C60467" w:rsidRPr="00C60467" w:rsidRDefault="00C60467" w:rsidP="00C60467"/>
    <w:p w:rsidR="00C60467" w:rsidRDefault="00C60467" w:rsidP="00C60467">
      <w:pPr>
        <w:pStyle w:val="Heading3"/>
      </w:pPr>
      <w:bookmarkStart w:id="62" w:name="_Toc449472519"/>
      <w:r>
        <w:t>show the resulting expanded queries.</w:t>
      </w:r>
      <w:bookmarkEnd w:id="62"/>
    </w:p>
    <w:p w:rsidR="00C60467" w:rsidRPr="00C60467" w:rsidRDefault="00C60467" w:rsidP="00C60467"/>
    <w:p w:rsidR="00C60467" w:rsidRDefault="00C60467" w:rsidP="00C60467">
      <w:pPr>
        <w:pStyle w:val="Heading3"/>
      </w:pPr>
      <w:bookmarkStart w:id="63" w:name="_Toc449472520"/>
      <w:r>
        <w:t>show the results of the search engine on your expanded queries and discuss them</w:t>
      </w:r>
      <w:bookmarkEnd w:id="63"/>
    </w:p>
    <w:p w:rsidR="00C60467" w:rsidRDefault="00C60467" w:rsidP="00C60467">
      <w:pPr>
        <w:pStyle w:val="Heading3"/>
      </w:pPr>
      <w:bookmarkStart w:id="64" w:name="_Toc449472521"/>
      <w:r>
        <w:t>Elaborate on how you have collaborated with the student responsible for the user interface to expose the results of your expanded queries as well</w:t>
      </w:r>
      <w:bookmarkEnd w:id="64"/>
    </w:p>
    <w:p w:rsidR="00C60467" w:rsidRPr="00C60467" w:rsidRDefault="00C60467" w:rsidP="00C60467"/>
    <w:p w:rsidR="00C60467" w:rsidRPr="00C60467" w:rsidRDefault="00C60467" w:rsidP="00C60467">
      <w:pPr>
        <w:pStyle w:val="Heading3"/>
      </w:pPr>
      <w:bookmarkStart w:id="65" w:name="_Toc449472522"/>
      <w:r w:rsidRPr="00C60467">
        <w:t>Discuss which queries and their expansion you selected for the demonstration of the project.</w:t>
      </w:r>
      <w:bookmarkEnd w:id="65"/>
    </w:p>
    <w:p w:rsidR="00C60467" w:rsidRDefault="00C60467" w:rsidP="00C60467"/>
    <w:p w:rsidR="00C60467" w:rsidRPr="00C60467" w:rsidRDefault="00C60467" w:rsidP="00C60467"/>
    <w:p w:rsidR="00C60467" w:rsidRDefault="00C60467" w:rsidP="00C60467">
      <w:pPr>
        <w:pStyle w:val="Heading1"/>
      </w:pPr>
      <w:bookmarkStart w:id="66" w:name="_Toc449472523"/>
      <w:r>
        <w:t>Discussion – all team {Matthew}</w:t>
      </w:r>
      <w:bookmarkEnd w:id="66"/>
    </w:p>
    <w:p w:rsidR="00C60467" w:rsidRDefault="00C60467" w:rsidP="00C60467"/>
    <w:p w:rsidR="00C60467" w:rsidRPr="00C60467" w:rsidRDefault="00C60467" w:rsidP="00C60467"/>
    <w:p w:rsidR="00C60467" w:rsidRDefault="00C60467" w:rsidP="00C60467">
      <w:pPr>
        <w:pStyle w:val="Heading2"/>
      </w:pPr>
      <w:bookmarkStart w:id="67" w:name="_Toc449472524"/>
      <w:r>
        <w:lastRenderedPageBreak/>
        <w:t>Assumptions</w:t>
      </w:r>
      <w:bookmarkEnd w:id="67"/>
    </w:p>
    <w:p w:rsidR="00C60467" w:rsidRPr="00C60467" w:rsidRDefault="00C60467" w:rsidP="00C60467"/>
    <w:p w:rsidR="00C60467" w:rsidRDefault="00C60467" w:rsidP="00C60467">
      <w:pPr>
        <w:pStyle w:val="Heading2"/>
      </w:pPr>
      <w:bookmarkStart w:id="68" w:name="_Toc449472525"/>
      <w:r>
        <w:t>Algorithms/ Data Structures</w:t>
      </w:r>
      <w:bookmarkEnd w:id="68"/>
    </w:p>
    <w:p w:rsidR="00C60467" w:rsidRPr="00C60467" w:rsidRDefault="00C60467" w:rsidP="00C60467"/>
    <w:p w:rsidR="00C60467" w:rsidRDefault="00C60467" w:rsidP="00C60467">
      <w:pPr>
        <w:pStyle w:val="Heading2"/>
      </w:pPr>
      <w:bookmarkStart w:id="69" w:name="_Toc449472526"/>
      <w:r>
        <w:t>Collaboration -  How we collaborated</w:t>
      </w:r>
      <w:bookmarkEnd w:id="69"/>
    </w:p>
    <w:p w:rsidR="00C60467" w:rsidRDefault="00C60467" w:rsidP="00C60467"/>
    <w:p w:rsidR="00C60467" w:rsidRPr="00C60467" w:rsidRDefault="00C60467" w:rsidP="00C60467"/>
    <w:p w:rsidR="00C60467" w:rsidRDefault="00C60467" w:rsidP="00C60467">
      <w:pPr>
        <w:pStyle w:val="Heading1"/>
      </w:pPr>
      <w:bookmarkStart w:id="70" w:name="_Toc449472527"/>
      <w:r>
        <w:t>Conclusion {Matthew}</w:t>
      </w:r>
      <w:bookmarkEnd w:id="70"/>
    </w:p>
    <w:p w:rsidR="00E1621D" w:rsidRPr="00E1621D" w:rsidRDefault="00C60467" w:rsidP="00C60467">
      <w:r>
        <w:t>In conclusion…</w:t>
      </w:r>
    </w:p>
    <w:sectPr w:rsidR="00E1621D" w:rsidRPr="00E1621D" w:rsidSect="008F0AC5">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972" w:rsidRDefault="00194972">
      <w:pPr>
        <w:spacing w:after="0" w:line="240" w:lineRule="auto"/>
      </w:pPr>
      <w:r>
        <w:separator/>
      </w:r>
    </w:p>
  </w:endnote>
  <w:endnote w:type="continuationSeparator" w:id="0">
    <w:p w:rsidR="00194972" w:rsidRDefault="00194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728C" w:rsidRDefault="000F728C">
    <w:pPr>
      <w:pStyle w:val="Footer"/>
    </w:pPr>
    <w:r>
      <w:rPr>
        <w:noProof/>
        <w:lang w:eastAsia="en-US"/>
      </w:rPr>
      <mc:AlternateContent>
        <mc:Choice Requires="wpg">
          <w:drawing>
            <wp:anchor distT="0" distB="0" distL="114300" distR="114300" simplePos="0" relativeHeight="251659264" behindDoc="0" locked="0" layoutInCell="1" allowOverlap="1">
              <wp:simplePos x="0" y="0"/>
              <wp:positionH relativeFrom="page">
                <wp:align>left</wp:align>
              </wp:positionH>
              <wp:positionV relativeFrom="bottomMargin">
                <wp:align>center</wp:align>
              </wp:positionV>
              <wp:extent cx="5943600" cy="423545"/>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423545"/>
                        <a:chOff x="0" y="0"/>
                        <a:chExt cx="5943600" cy="423545"/>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423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728C" w:rsidRDefault="000F728C" w:rsidP="006C0C87">
                            <w:pPr>
                              <w:pStyle w:val="Footer"/>
                            </w:pPr>
                            <w:r>
                              <w:t>Subhasis Dutta| sxd150830</w:t>
                            </w:r>
                          </w:p>
                          <w:p w:rsidR="000F728C" w:rsidRDefault="000F728C">
                            <w:pPr>
                              <w:pStyle w:val="Footer"/>
                              <w:tabs>
                                <w:tab w:val="clear" w:pos="4680"/>
                                <w:tab w:val="clear" w:pos="9360"/>
                              </w:tabs>
                              <w:rPr>
                                <w:caps/>
                                <w:color w:val="808080" w:themeColor="background1" w:themeShade="80"/>
                                <w:sz w:val="20"/>
                                <w:szCs w:val="20"/>
                              </w:rPr>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55" o:spid="_x0000_s1026" style="position:absolute;margin-left:0;margin-top:0;width:468pt;height:33.35pt;z-index:251659264;mso-position-horizontal:left;mso-position-horizontal-relative:page;mso-position-vertical:center;mso-position-vertical-relative:bottom-margin-area" coordsize="59436,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">
              <v:rect id="Rectangle 156" o:spid="_x0000_s1027" style="position:absolute;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M0WcQA&#10;AADcAAAADwAAAGRycy9kb3ducmV2LnhtbERP22rCQBB9F/yHZQRfRDcVDRJdRSqC0lLwhq9DdkyC&#10;2dmYXTX167uFQt/mcK4zWzSmFA+qXWFZwdsgAkGcWl1wpuB4WPcnIJxH1lhaJgXf5GAxb7dmmGj7&#10;5B099j4TIYRdggpy76tESpfmZNANbEUcuIutDfoA60zqGp8h3JRyGEWxNFhwaMixovec0uv+bhTc&#10;RhPeHj+G8ae/nF+v86l3GK++lOp2muUUhKfG/4v/3Bsd5o9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jNFn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0;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xjN8IA&#10;AADcAAAADwAAAGRycy9kb3ducmV2LnhtbERP3WrCMBS+H/gO4Qi7m6mCm1SjiJuwK9mcD3Bojm21&#10;OalJ2mY+/TIY7O58fL9ntYmmET05X1tWMJ1kIIgLq2suFZy+9k8LED4ga2wsk4Jv8rBZjx5WmGs7&#10;8Cf1x1CKFMI+RwVVCG0upS8qMugntiVO3Nk6gyFBV0rtcEjhppGzLHuWBmtODRW2tKuouB47o+Cj&#10;10XoZsPr/ZDdYnd/O1xc7JR6HMftEkSgGP7Ff+53nebPX+D3mXSB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GM3wgAAANwAAAAPAAAAAAAAAAAAAAAAAJgCAABkcnMvZG93&#10;bnJldi54bWxQSwUGAAAAAAQABAD1AAAAhwMAAAAA&#10;" filled="f" stroked="f" strokeweight=".5pt">
                <v:textbox style="mso-fit-shape-to-text:t" inset="0,,0">
                  <w:txbxContent>
                    <w:p w:rsidR="000F728C" w:rsidRDefault="000F728C" w:rsidP="006C0C87">
                      <w:pPr>
                        <w:pStyle w:val="Footer"/>
                      </w:pPr>
                      <w:r>
                        <w:t>Subhasis Dutta| sxd150830</w:t>
                      </w:r>
                    </w:p>
                    <w:p w:rsidR="000F728C" w:rsidRDefault="000F728C">
                      <w:pPr>
                        <w:pStyle w:val="Footer"/>
                        <w:tabs>
                          <w:tab w:val="clear" w:pos="4680"/>
                          <w:tab w:val="clear" w:pos="9360"/>
                        </w:tabs>
                        <w:rPr>
                          <w:caps/>
                          <w:color w:val="808080" w:themeColor="background1" w:themeShade="80"/>
                          <w:sz w:val="20"/>
                          <w:szCs w:val="20"/>
                        </w:rPr>
                      </w:pPr>
                    </w:p>
                  </w:txbxContent>
                </v:textbox>
              </v:shape>
              <w10:wrap anchorx="page" anchory="margin"/>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728C" w:rsidRDefault="000F728C">
    <w:pPr>
      <w:pStyle w:val="Footer"/>
    </w:pPr>
    <w:r>
      <w:t>Subhasis Dutta| sxd150830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972" w:rsidRDefault="00194972">
      <w:pPr>
        <w:spacing w:after="0" w:line="240" w:lineRule="auto"/>
      </w:pPr>
      <w:r>
        <w:separator/>
      </w:r>
    </w:p>
  </w:footnote>
  <w:footnote w:type="continuationSeparator" w:id="0">
    <w:p w:rsidR="00194972" w:rsidRDefault="001949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178503208"/>
      <w:docPartObj>
        <w:docPartGallery w:val="Page Numbers (Top of Page)"/>
        <w:docPartUnique/>
      </w:docPartObj>
    </w:sdtPr>
    <w:sdtEndPr>
      <w:rPr>
        <w:b/>
        <w:bCs/>
        <w:noProof/>
        <w:color w:val="auto"/>
        <w:spacing w:val="0"/>
      </w:rPr>
    </w:sdtEndPr>
    <w:sdtContent>
      <w:p w:rsidR="000F728C" w:rsidRDefault="000F728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411656" w:rsidRPr="00411656">
          <w:rPr>
            <w:b/>
            <w:bCs/>
            <w:noProof/>
          </w:rPr>
          <w:t>16</w:t>
        </w:r>
        <w:r>
          <w:rPr>
            <w:b/>
            <w:bCs/>
            <w:noProof/>
          </w:rPr>
          <w:fldChar w:fldCharType="end"/>
        </w:r>
      </w:p>
    </w:sdtContent>
  </w:sdt>
  <w:p w:rsidR="000F728C" w:rsidRDefault="000F728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728C" w:rsidRDefault="000F728C" w:rsidP="007D7A26">
    <w:pPr>
      <w:pStyle w:val="Header"/>
      <w:pBdr>
        <w:bottom w:val="single" w:sz="4" w:space="1" w:color="D9D9D9" w:themeColor="background1" w:themeShade="D9"/>
      </w:pBdr>
      <w:jc w:val="right"/>
      <w:rPr>
        <w:b/>
        <w:bCs/>
      </w:rPr>
    </w:pPr>
  </w:p>
  <w:p w:rsidR="000F728C" w:rsidRDefault="000F72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3A435E3"/>
    <w:multiLevelType w:val="hybridMultilevel"/>
    <w:tmpl w:val="EF7CF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C6F"/>
    <w:rsid w:val="000F728C"/>
    <w:rsid w:val="00145FAE"/>
    <w:rsid w:val="00194972"/>
    <w:rsid w:val="00243CB7"/>
    <w:rsid w:val="00270F6E"/>
    <w:rsid w:val="002921E1"/>
    <w:rsid w:val="00307F2B"/>
    <w:rsid w:val="00411656"/>
    <w:rsid w:val="00487063"/>
    <w:rsid w:val="004A4432"/>
    <w:rsid w:val="004B5B31"/>
    <w:rsid w:val="004C78E5"/>
    <w:rsid w:val="00505227"/>
    <w:rsid w:val="005F67FA"/>
    <w:rsid w:val="0068018E"/>
    <w:rsid w:val="00682C6F"/>
    <w:rsid w:val="0068614D"/>
    <w:rsid w:val="006A09A3"/>
    <w:rsid w:val="006C0C87"/>
    <w:rsid w:val="0072047A"/>
    <w:rsid w:val="007D7A26"/>
    <w:rsid w:val="00833A31"/>
    <w:rsid w:val="00846559"/>
    <w:rsid w:val="00883705"/>
    <w:rsid w:val="008B5791"/>
    <w:rsid w:val="008E6C67"/>
    <w:rsid w:val="008F0AC5"/>
    <w:rsid w:val="008F2F54"/>
    <w:rsid w:val="00932FF3"/>
    <w:rsid w:val="0099397D"/>
    <w:rsid w:val="009A487B"/>
    <w:rsid w:val="009B7BDF"/>
    <w:rsid w:val="009D2720"/>
    <w:rsid w:val="009E0643"/>
    <w:rsid w:val="009E5423"/>
    <w:rsid w:val="00A07410"/>
    <w:rsid w:val="00A57F56"/>
    <w:rsid w:val="00A92AF2"/>
    <w:rsid w:val="00AA2586"/>
    <w:rsid w:val="00AA4A7F"/>
    <w:rsid w:val="00B76158"/>
    <w:rsid w:val="00BE1BB0"/>
    <w:rsid w:val="00C23A96"/>
    <w:rsid w:val="00C60467"/>
    <w:rsid w:val="00D81B07"/>
    <w:rsid w:val="00DB35BB"/>
    <w:rsid w:val="00E1621D"/>
    <w:rsid w:val="00E476A5"/>
    <w:rsid w:val="00EA36B7"/>
    <w:rsid w:val="00ED7ADC"/>
    <w:rsid w:val="00F36B4B"/>
    <w:rsid w:val="00F5584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0989475-40FD-421A-8726-562F9B8D2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pBdr>
        <w:top w:val="single" w:sz="24" w:space="0" w:color="099BDD" w:themeColor="text2"/>
        <w:left w:val="single" w:sz="24" w:space="0" w:color="099BDD" w:themeColor="text2"/>
        <w:bottom w:val="single" w:sz="24" w:space="0" w:color="099BDD" w:themeColor="text2"/>
        <w:right w:val="single" w:sz="24" w:space="0" w:color="099BDD" w:themeColor="text2"/>
      </w:pBdr>
      <w:shd w:val="clear" w:color="auto" w:fill="099BDD" w:themeFill="text2"/>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FFFFFF" w:themeColor="background1"/>
      <w:spacing w:val="15"/>
      <w:shd w:val="clear" w:color="auto" w:fill="099BDD" w:themeFill="text2"/>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pPr>
      <w:spacing w:before="0" w:after="0"/>
    </w:pPr>
    <w:rPr>
      <w:rFonts w:asciiTheme="majorHAnsi" w:eastAsiaTheme="majorEastAsia" w:hAnsiTheme="majorHAnsi" w:cstheme="majorBidi"/>
      <w:caps/>
      <w:color w:val="099BDD" w:themeColor="text2"/>
      <w:spacing w:val="10"/>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99BDD" w:themeColor="text2"/>
      <w:spacing w:val="10"/>
      <w:sz w:val="52"/>
      <w:szCs w:val="52"/>
    </w:rPr>
  </w:style>
  <w:style w:type="paragraph" w:styleId="Subtitle">
    <w:name w:val="Subtitle"/>
    <w:basedOn w:val="Normal"/>
    <w:next w:val="Normal"/>
    <w:link w:val="SubtitleChar"/>
    <w:uiPriority w:val="11"/>
    <w:qFormat/>
    <w:pPr>
      <w:spacing w:before="0" w:after="500" w:line="240" w:lineRule="auto"/>
    </w:pPr>
    <w:rPr>
      <w:caps/>
      <w:color w:val="757575" w:themeColor="text1" w:themeTint="A6"/>
      <w:spacing w:val="10"/>
      <w:sz w:val="21"/>
      <w:szCs w:val="21"/>
    </w:rPr>
  </w:style>
  <w:style w:type="character" w:customStyle="1" w:styleId="SubtitleChar">
    <w:name w:val="Subtitle Char"/>
    <w:basedOn w:val="DefaultParagraphFont"/>
    <w:link w:val="Subtitle"/>
    <w:uiPriority w:val="11"/>
    <w:rPr>
      <w:caps/>
      <w:color w:val="757575"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Pr>
      <w:b w:val="0"/>
      <w:bCs w:val="0"/>
      <w:color w:val="099BDD" w:themeColor="text2"/>
    </w:rPr>
  </w:style>
  <w:style w:type="character" w:styleId="SubtleEmphasis">
    <w:name w:val="Subtle Emphasis"/>
    <w:uiPriority w:val="19"/>
    <w:qFormat/>
    <w:rPr>
      <w:i/>
      <w:iCs/>
      <w:color w:val="044D6E" w:themeColor="text2" w:themeShade="80"/>
    </w:rPr>
  </w:style>
  <w:style w:type="character" w:styleId="Emphasis">
    <w:name w:val="Emphasis"/>
    <w:uiPriority w:val="20"/>
    <w:qFormat/>
    <w:rPr>
      <w:caps/>
      <w:color w:val="auto"/>
      <w:spacing w:val="5"/>
    </w:rPr>
  </w:style>
  <w:style w:type="paragraph" w:styleId="Quote">
    <w:name w:val="Quote"/>
    <w:basedOn w:val="Normal"/>
    <w:next w:val="Normal"/>
    <w:link w:val="QuoteChar"/>
    <w:uiPriority w:val="29"/>
    <w:qFormat/>
    <w:pPr>
      <w:ind w:left="1080" w:right="1080"/>
      <w:jc w:val="center"/>
    </w:pPr>
    <w:rPr>
      <w:i/>
      <w:iCs/>
      <w:sz w:val="24"/>
      <w:szCs w:val="24"/>
    </w:rPr>
  </w:style>
  <w:style w:type="character" w:customStyle="1" w:styleId="QuoteChar">
    <w:name w:val="Quote Char"/>
    <w:basedOn w:val="DefaultParagraphFont"/>
    <w:link w:val="Quote"/>
    <w:uiPriority w:val="29"/>
    <w:rPr>
      <w:i/>
      <w:iCs/>
      <w:sz w:val="24"/>
      <w:szCs w:val="24"/>
    </w:rPr>
  </w:style>
  <w:style w:type="character" w:styleId="IntenseEmphasis">
    <w:name w:val="Intense Emphasis"/>
    <w:uiPriority w:val="21"/>
    <w:qFormat/>
    <w:rPr>
      <w:b/>
      <w:bCs/>
      <w:caps/>
      <w:color w:val="044D6E" w:themeColor="text2" w:themeShade="80"/>
      <w:spacing w:val="10"/>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099BDD" w:themeColor="text2"/>
      <w:sz w:val="24"/>
      <w:szCs w:val="24"/>
    </w:rPr>
  </w:style>
  <w:style w:type="character" w:customStyle="1" w:styleId="IntenseQuoteChar">
    <w:name w:val="Intense Quote Char"/>
    <w:basedOn w:val="DefaultParagraphFont"/>
    <w:link w:val="IntenseQuote"/>
    <w:uiPriority w:val="30"/>
    <w:rPr>
      <w:color w:val="099BDD" w:themeColor="text2"/>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rPr>
      <w:rFonts w:asciiTheme="majorHAnsi" w:eastAsiaTheme="majorEastAsia" w:hAnsiTheme="majorHAnsi" w:cstheme="majorBidi"/>
      <w:caps/>
      <w:spacing w:val="10"/>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pacing w:val="10"/>
      <w:sz w:val="18"/>
      <w:szCs w:val="18"/>
    </w:rPr>
  </w:style>
  <w:style w:type="paragraph" w:styleId="NoSpacing">
    <w:name w:val="No Spacing"/>
    <w:link w:val="NoSpacingChar"/>
    <w:uiPriority w:val="1"/>
    <w:qFormat/>
    <w:pPr>
      <w:spacing w:after="0" w:line="240" w:lineRule="auto"/>
    </w:pPr>
  </w:style>
  <w:style w:type="character" w:styleId="BookTitle">
    <w:name w:val="Book Title"/>
    <w:uiPriority w:val="33"/>
    <w:qFormat/>
    <w:rPr>
      <w:b/>
      <w:bCs/>
      <w:i/>
      <w:iCs/>
      <w:spacing w:val="0"/>
    </w:rPr>
  </w:style>
  <w:style w:type="paragraph" w:styleId="Caption">
    <w:name w:val="caption"/>
    <w:basedOn w:val="Normal"/>
    <w:next w:val="Normal"/>
    <w:uiPriority w:val="35"/>
    <w:semiHidden/>
    <w:unhideWhenUsed/>
    <w:qFormat/>
    <w:rPr>
      <w:b/>
      <w:bCs/>
      <w:color w:val="0673A5" w:themeColor="text2" w:themeShade="BF"/>
      <w:sz w:val="16"/>
      <w:szCs w:val="16"/>
    </w:rPr>
  </w:style>
  <w:style w:type="character" w:styleId="IntenseReference">
    <w:name w:val="Intense Reference"/>
    <w:uiPriority w:val="32"/>
    <w:qFormat/>
    <w:rPr>
      <w:b w:val="0"/>
      <w:bCs w:val="0"/>
      <w:i/>
      <w:iCs/>
      <w:caps/>
      <w:color w:val="099BDD" w:themeColor="text2"/>
    </w:rPr>
  </w:style>
  <w:style w:type="character" w:customStyle="1" w:styleId="NoSpacingChar">
    <w:name w:val="No Spacing Char"/>
    <w:basedOn w:val="DefaultParagraphFont"/>
    <w:link w:val="NoSpacing"/>
    <w:uiPriority w:val="1"/>
  </w:style>
  <w:style w:type="character" w:styleId="Strong">
    <w:name w:val="Strong"/>
    <w:uiPriority w:val="22"/>
    <w:qFormat/>
    <w:rPr>
      <w:b/>
      <w:bCs/>
    </w:rPr>
  </w:style>
  <w:style w:type="paragraph" w:styleId="TOCHeading">
    <w:name w:val="TOC Heading"/>
    <w:basedOn w:val="Heading1"/>
    <w:next w:val="Normal"/>
    <w:uiPriority w:val="39"/>
    <w:unhideWhenUsed/>
    <w:qFormat/>
    <w:pPr>
      <w:outlineLvl w:val="9"/>
    </w:pPr>
  </w:style>
  <w:style w:type="paragraph" w:styleId="Header">
    <w:name w:val="header"/>
    <w:basedOn w:val="Normal"/>
    <w:link w:val="HeaderChar"/>
    <w:uiPriority w:val="99"/>
    <w:unhideWhenUsed/>
    <w:rsid w:val="00932FF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32FF3"/>
  </w:style>
  <w:style w:type="paragraph" w:styleId="Footer">
    <w:name w:val="footer"/>
    <w:basedOn w:val="Normal"/>
    <w:link w:val="FooterChar"/>
    <w:uiPriority w:val="99"/>
    <w:unhideWhenUsed/>
    <w:rsid w:val="00932FF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32FF3"/>
  </w:style>
  <w:style w:type="paragraph" w:styleId="TOC1">
    <w:name w:val="toc 1"/>
    <w:basedOn w:val="Normal"/>
    <w:next w:val="Normal"/>
    <w:autoRedefine/>
    <w:uiPriority w:val="39"/>
    <w:unhideWhenUsed/>
    <w:rsid w:val="00DB35BB"/>
    <w:pPr>
      <w:spacing w:after="100"/>
    </w:pPr>
  </w:style>
  <w:style w:type="paragraph" w:styleId="TOC2">
    <w:name w:val="toc 2"/>
    <w:basedOn w:val="Normal"/>
    <w:next w:val="Normal"/>
    <w:autoRedefine/>
    <w:uiPriority w:val="39"/>
    <w:unhideWhenUsed/>
    <w:rsid w:val="00DB35BB"/>
    <w:pPr>
      <w:spacing w:after="100"/>
      <w:ind w:left="220"/>
    </w:pPr>
  </w:style>
  <w:style w:type="character" w:styleId="Hyperlink">
    <w:name w:val="Hyperlink"/>
    <w:basedOn w:val="DefaultParagraphFont"/>
    <w:uiPriority w:val="99"/>
    <w:unhideWhenUsed/>
    <w:rsid w:val="00DB35BB"/>
    <w:rPr>
      <w:color w:val="005DBA" w:themeColor="hyperlink"/>
      <w:u w:val="single"/>
    </w:rPr>
  </w:style>
  <w:style w:type="paragraph" w:styleId="TOC3">
    <w:name w:val="toc 3"/>
    <w:basedOn w:val="Normal"/>
    <w:next w:val="Normal"/>
    <w:autoRedefine/>
    <w:uiPriority w:val="39"/>
    <w:unhideWhenUsed/>
    <w:rsid w:val="00E1621D"/>
    <w:pPr>
      <w:spacing w:after="100"/>
      <w:ind w:left="440"/>
    </w:pPr>
  </w:style>
  <w:style w:type="character" w:customStyle="1" w:styleId="InternetLink">
    <w:name w:val="Internet Link"/>
    <w:basedOn w:val="DefaultParagraphFont"/>
    <w:uiPriority w:val="99"/>
    <w:unhideWhenUsed/>
    <w:rsid w:val="004A4432"/>
    <w:rPr>
      <w:color w:val="005DB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github.com/jbrady42/crawl" TargetMode="External"/><Relationship Id="rId2" Type="http://schemas.openxmlformats.org/officeDocument/2006/relationships/customXml" Target="../customXml/item2.xml"/><Relationship Id="rId16" Type="http://schemas.openxmlformats.org/officeDocument/2006/relationships/hyperlink" Target="https://github.com/jbrady42/crawl.T"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github.com/jbrady42/crawl" TargetMode="Externa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bhasis\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E3691D13-C93B-4F11-895A-177682881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235</TotalTime>
  <Pages>18</Pages>
  <Words>3314</Words>
  <Characters>18894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All</dc:creator>
  <cp:keywords/>
  <cp:lastModifiedBy>Subhasis</cp:lastModifiedBy>
  <cp:revision>30</cp:revision>
  <dcterms:created xsi:type="dcterms:W3CDTF">2016-04-26T21:17:00Z</dcterms:created>
  <dcterms:modified xsi:type="dcterms:W3CDTF">2016-04-27T08:50:00Z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